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0DF5" w14:textId="77777777" w:rsidR="0034451D" w:rsidRDefault="00000000">
      <w:pPr>
        <w:pStyle w:val="divdocumentthinbottomborderdivnth-last-child1"/>
        <w:spacing w:line="480" w:lineRule="atLeast"/>
        <w:jc w:val="center"/>
        <w:rPr>
          <w:b/>
          <w:bCs/>
          <w:caps/>
          <w:color w:val="000000"/>
          <w:sz w:val="40"/>
          <w:szCs w:val="40"/>
        </w:rPr>
      </w:pPr>
      <w:r>
        <w:rPr>
          <w:rStyle w:val="span"/>
          <w:b/>
          <w:bCs/>
          <w:caps/>
          <w:color w:val="000000"/>
          <w:sz w:val="40"/>
          <w:szCs w:val="40"/>
        </w:rPr>
        <w:t>PEYYALA MANIDEEP</w:t>
      </w:r>
      <w:r>
        <w:rPr>
          <w:b/>
          <w:bCs/>
          <w:caps/>
          <w:color w:val="000000"/>
          <w:sz w:val="40"/>
          <w:szCs w:val="40"/>
        </w:rPr>
        <w:t xml:space="preserve"> </w:t>
      </w:r>
    </w:p>
    <w:p w14:paraId="438D603F" w14:textId="77777777" w:rsidR="0034451D" w:rsidRDefault="0034451D">
      <w:pPr>
        <w:pStyle w:val="divbotBorder"/>
        <w:spacing w:before="20"/>
        <w:rPr>
          <w:sz w:val="2"/>
          <w:szCs w:val="22"/>
        </w:rPr>
      </w:pPr>
    </w:p>
    <w:p w14:paraId="21B22E79" w14:textId="77777777" w:rsidR="0034451D" w:rsidRDefault="00000000">
      <w:pPr>
        <w:pStyle w:val="div"/>
        <w:spacing w:before="20"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443F0B5F" w14:textId="6E61DFBB" w:rsidR="0034451D" w:rsidRDefault="00000000" w:rsidP="000A631A">
      <w:pPr>
        <w:pStyle w:val="div"/>
        <w:spacing w:before="40"/>
        <w:jc w:val="center"/>
        <w:rPr>
          <w:sz w:val="20"/>
          <w:szCs w:val="20"/>
        </w:rPr>
      </w:pPr>
      <w:r>
        <w:rPr>
          <w:rStyle w:val="span"/>
          <w:sz w:val="20"/>
          <w:szCs w:val="20"/>
        </w:rPr>
        <w:t>NELLORE India</w:t>
      </w:r>
      <w:r w:rsidR="000A631A">
        <w:rPr>
          <w:sz w:val="20"/>
          <w:szCs w:val="20"/>
        </w:rPr>
        <w:t xml:space="preserve"> | </w:t>
      </w:r>
      <w:r>
        <w:rPr>
          <w:rStyle w:val="span"/>
          <w:sz w:val="20"/>
          <w:szCs w:val="20"/>
        </w:rPr>
        <w:t>+911234567890</w:t>
      </w:r>
      <w:r w:rsidR="000A631A">
        <w:rPr>
          <w:rStyle w:val="span"/>
          <w:sz w:val="20"/>
          <w:szCs w:val="20"/>
        </w:rPr>
        <w:t xml:space="preserve"> |</w:t>
      </w:r>
      <w:r w:rsidR="000A631A">
        <w:rPr>
          <w:sz w:val="20"/>
          <w:szCs w:val="20"/>
        </w:rPr>
        <w:t xml:space="preserve"> </w:t>
      </w:r>
      <w:r>
        <w:rPr>
          <w:rStyle w:val="span"/>
          <w:sz w:val="20"/>
          <w:szCs w:val="20"/>
        </w:rPr>
        <w:t>vloggingwithmani@gmail.com</w:t>
      </w:r>
    </w:p>
    <w:p w14:paraId="41A41700" w14:textId="77777777" w:rsidR="0034451D" w:rsidRDefault="00000000">
      <w:pPr>
        <w:pStyle w:val="gap-btn-hidden"/>
        <w:spacing w:line="26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4F132C85" w14:textId="77777777" w:rsidR="0034451D" w:rsidRDefault="00000000">
      <w:pPr>
        <w:pStyle w:val="divdocumentdivheading"/>
        <w:tabs>
          <w:tab w:val="left" w:pos="4528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Summary   </w:t>
      </w:r>
      <w:r>
        <w:rPr>
          <w:strike/>
          <w:color w:val="DADADA"/>
          <w:position w:val="-2"/>
          <w:sz w:val="40"/>
        </w:rPr>
        <w:tab/>
      </w:r>
    </w:p>
    <w:p w14:paraId="2D9FDC22" w14:textId="77777777" w:rsidR="0034451D" w:rsidRDefault="00000000">
      <w:pPr>
        <w:pStyle w:val="p"/>
        <w:spacing w:line="260" w:lineRule="atLeast"/>
        <w:rPr>
          <w:sz w:val="22"/>
          <w:szCs w:val="22"/>
        </w:rPr>
      </w:pPr>
      <w:r>
        <w:rPr>
          <w:sz w:val="22"/>
          <w:szCs w:val="22"/>
        </w:rPr>
        <w:t>Detail-oriented Data Analyst with hands-on experience in data cleaning, analysis, and reporting using Python, SQL, and Excel. Skilled in performing exploratory data analysis, validating datasets, and preparing structured reports to support data-driven decision-making. Comfortable working in team-based environments with a focus on documentation, accuracy, and continuous learning.</w:t>
      </w:r>
    </w:p>
    <w:p w14:paraId="68CCDAD1" w14:textId="77777777" w:rsidR="0034451D" w:rsidRDefault="00000000">
      <w:pPr>
        <w:pStyle w:val="divdocumentdivheading"/>
        <w:tabs>
          <w:tab w:val="left" w:pos="4741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Skills   </w:t>
      </w:r>
      <w:r>
        <w:rPr>
          <w:strike/>
          <w:color w:val="DADADA"/>
          <w:position w:val="-2"/>
          <w:sz w:val="40"/>
        </w:rPr>
        <w:tab/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20"/>
        <w:gridCol w:w="5320"/>
      </w:tblGrid>
      <w:tr w:rsidR="0034451D" w14:paraId="18107457" w14:textId="77777777"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F3754C" w14:textId="77777777" w:rsidR="0034451D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Analysis, Data Cleaning, and Data Validation</w:t>
            </w:r>
          </w:p>
          <w:p w14:paraId="37E79144" w14:textId="77777777" w:rsidR="0034451D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 (Pandas, NumPy – basics), SQL</w:t>
            </w:r>
          </w:p>
          <w:p w14:paraId="49BCC16F" w14:textId="77777777" w:rsidR="0034451D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Exploratory Data Analysis (EDA) and Trend Analysis</w:t>
            </w:r>
          </w:p>
          <w:p w14:paraId="69559018" w14:textId="77777777" w:rsidR="0034451D" w:rsidRDefault="00000000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Excel (Pivot Tables, VLOOKUP, Charts)</w:t>
            </w: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85E195" w14:textId="77777777" w:rsidR="0034451D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Basic Data Visualization and Report Preparation</w:t>
            </w:r>
          </w:p>
          <w:p w14:paraId="352BC415" w14:textId="77777777" w:rsidR="0034451D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Descriptive Statistics and Data Interpretation</w:t>
            </w:r>
          </w:p>
          <w:p w14:paraId="6B0E20E2" w14:textId="77777777" w:rsidR="0034451D" w:rsidRDefault="00000000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Documentation, Attention to Detail, Problem Solving</w:t>
            </w:r>
          </w:p>
        </w:tc>
      </w:tr>
    </w:tbl>
    <w:p w14:paraId="4A4BF95C" w14:textId="77777777" w:rsidR="0034451D" w:rsidRDefault="00000000">
      <w:pPr>
        <w:pStyle w:val="divdocumentdivheading"/>
        <w:tabs>
          <w:tab w:val="left" w:pos="4377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Experience   </w:t>
      </w:r>
      <w:r>
        <w:rPr>
          <w:strike/>
          <w:color w:val="DADADA"/>
          <w:position w:val="-2"/>
          <w:sz w:val="40"/>
        </w:rPr>
        <w:tab/>
      </w:r>
    </w:p>
    <w:p w14:paraId="5FAA0A66" w14:textId="77777777" w:rsidR="0034451D" w:rsidRDefault="00000000">
      <w:pPr>
        <w:pStyle w:val="spancompanyname"/>
        <w:spacing w:line="260" w:lineRule="atLeast"/>
        <w:rPr>
          <w:sz w:val="22"/>
          <w:szCs w:val="22"/>
        </w:rPr>
      </w:pPr>
      <w:r>
        <w:rPr>
          <w:sz w:val="22"/>
          <w:szCs w:val="22"/>
        </w:rPr>
        <w:t>Company name</w:t>
      </w:r>
    </w:p>
    <w:p w14:paraId="195DCBF1" w14:textId="77777777" w:rsidR="0034451D" w:rsidRDefault="00000000">
      <w:pPr>
        <w:pStyle w:val="spanpaddedline"/>
        <w:spacing w:line="260" w:lineRule="atLeast"/>
        <w:jc w:val="center"/>
        <w:rPr>
          <w:sz w:val="22"/>
          <w:szCs w:val="22"/>
        </w:rPr>
      </w:pPr>
      <w:r>
        <w:rPr>
          <w:rStyle w:val="span"/>
          <w:sz w:val="22"/>
          <w:szCs w:val="22"/>
        </w:rPr>
        <w:t>Hyderabad</w:t>
      </w:r>
      <w:r>
        <w:rPr>
          <w:sz w:val="22"/>
          <w:szCs w:val="22"/>
        </w:rPr>
        <w:t xml:space="preserve"> </w:t>
      </w:r>
    </w:p>
    <w:p w14:paraId="3E658AB5" w14:textId="77777777" w:rsidR="0034451D" w:rsidRDefault="00000000">
      <w:pPr>
        <w:pStyle w:val="spanpaddedline"/>
        <w:tabs>
          <w:tab w:val="right" w:pos="10620"/>
        </w:tabs>
        <w:spacing w:line="260" w:lineRule="atLeast"/>
        <w:rPr>
          <w:sz w:val="22"/>
          <w:szCs w:val="22"/>
        </w:rPr>
      </w:pPr>
      <w:r>
        <w:rPr>
          <w:rStyle w:val="spanjobtitle"/>
          <w:sz w:val="22"/>
          <w:szCs w:val="22"/>
        </w:rPr>
        <w:t xml:space="preserve">Data Analyst </w:t>
      </w:r>
      <w:r>
        <w:rPr>
          <w:rStyle w:val="datesWrapper"/>
          <w:sz w:val="22"/>
          <w:szCs w:val="22"/>
        </w:rPr>
        <w:tab/>
        <w:t xml:space="preserve"> </w:t>
      </w:r>
      <w:r>
        <w:rPr>
          <w:rStyle w:val="span"/>
          <w:sz w:val="22"/>
          <w:szCs w:val="22"/>
        </w:rPr>
        <w:t>09/2025 to Current</w:t>
      </w:r>
      <w:r>
        <w:rPr>
          <w:rStyle w:val="datesWrapper"/>
          <w:sz w:val="22"/>
          <w:szCs w:val="22"/>
        </w:rPr>
        <w:t xml:space="preserve"> </w:t>
      </w:r>
    </w:p>
    <w:p w14:paraId="58871765" w14:textId="77777777" w:rsidR="0034451D" w:rsidRDefault="00000000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sz w:val="22"/>
          <w:szCs w:val="22"/>
        </w:rPr>
      </w:pPr>
      <w:r>
        <w:rPr>
          <w:rStyle w:val="spantxtLeft"/>
          <w:sz w:val="22"/>
          <w:szCs w:val="22"/>
        </w:rPr>
        <w:t xml:space="preserve">Worked on </w:t>
      </w:r>
      <w:r>
        <w:rPr>
          <w:rStyle w:val="Strong1"/>
          <w:b/>
          <w:bCs/>
          <w:sz w:val="22"/>
          <w:szCs w:val="22"/>
        </w:rPr>
        <w:t>X data analysis projects</w:t>
      </w:r>
      <w:r>
        <w:rPr>
          <w:rStyle w:val="spantxtLeft"/>
          <w:sz w:val="22"/>
          <w:szCs w:val="22"/>
        </w:rPr>
        <w:t xml:space="preserve"> involving structured datasets from multiple sources.</w:t>
      </w:r>
    </w:p>
    <w:p w14:paraId="51996F22" w14:textId="77777777" w:rsidR="0034451D" w:rsidRDefault="00000000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sz w:val="22"/>
          <w:szCs w:val="22"/>
        </w:rPr>
      </w:pPr>
      <w:r>
        <w:rPr>
          <w:rStyle w:val="spantxtLeft"/>
          <w:sz w:val="22"/>
          <w:szCs w:val="22"/>
        </w:rPr>
        <w:t xml:space="preserve">Assisted in </w:t>
      </w:r>
      <w:r>
        <w:rPr>
          <w:rStyle w:val="Strong1"/>
          <w:b/>
          <w:bCs/>
          <w:sz w:val="22"/>
          <w:szCs w:val="22"/>
        </w:rPr>
        <w:t>data cleaning, validation, and preprocessing</w:t>
      </w:r>
      <w:r>
        <w:rPr>
          <w:rStyle w:val="spantxtLeft"/>
          <w:sz w:val="22"/>
          <w:szCs w:val="22"/>
        </w:rPr>
        <w:t xml:space="preserve"> using Python and SQL to ensure data accuracy and consistency.</w:t>
      </w:r>
    </w:p>
    <w:p w14:paraId="06494558" w14:textId="77777777" w:rsidR="0034451D" w:rsidRDefault="00000000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sz w:val="22"/>
          <w:szCs w:val="22"/>
        </w:rPr>
      </w:pPr>
      <w:r>
        <w:rPr>
          <w:rStyle w:val="spantxtLeft"/>
          <w:sz w:val="22"/>
          <w:szCs w:val="22"/>
        </w:rPr>
        <w:t xml:space="preserve">Performed </w:t>
      </w:r>
      <w:r>
        <w:rPr>
          <w:rStyle w:val="Strong1"/>
          <w:b/>
          <w:bCs/>
          <w:sz w:val="22"/>
          <w:szCs w:val="22"/>
        </w:rPr>
        <w:t>exploratory data analysis (EDA)</w:t>
      </w:r>
      <w:r>
        <w:rPr>
          <w:rStyle w:val="spantxtLeft"/>
          <w:sz w:val="22"/>
          <w:szCs w:val="22"/>
        </w:rPr>
        <w:t xml:space="preserve"> to identify trends, patterns, and anomalies for business use cases.</w:t>
      </w:r>
    </w:p>
    <w:p w14:paraId="43F5FA37" w14:textId="77777777" w:rsidR="0034451D" w:rsidRDefault="00000000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sz w:val="22"/>
          <w:szCs w:val="22"/>
        </w:rPr>
      </w:pPr>
      <w:r>
        <w:rPr>
          <w:rStyle w:val="spantxtLeft"/>
          <w:sz w:val="22"/>
          <w:szCs w:val="22"/>
        </w:rPr>
        <w:t xml:space="preserve">Developed </w:t>
      </w:r>
      <w:r>
        <w:rPr>
          <w:rStyle w:val="Strong1"/>
          <w:b/>
          <w:bCs/>
          <w:sz w:val="22"/>
          <w:szCs w:val="22"/>
        </w:rPr>
        <w:t>basic dashboards and reports</w:t>
      </w:r>
      <w:r>
        <w:rPr>
          <w:rStyle w:val="spantxtLeft"/>
          <w:sz w:val="22"/>
          <w:szCs w:val="22"/>
        </w:rPr>
        <w:t xml:space="preserve"> using Excel and visualization tools to support data-driven decision-making.</w:t>
      </w:r>
    </w:p>
    <w:p w14:paraId="4E8CE121" w14:textId="77777777" w:rsidR="0034451D" w:rsidRDefault="00000000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sz w:val="22"/>
          <w:szCs w:val="22"/>
        </w:rPr>
      </w:pPr>
      <w:r>
        <w:rPr>
          <w:rStyle w:val="spantxtLeft"/>
          <w:sz w:val="22"/>
          <w:szCs w:val="22"/>
        </w:rPr>
        <w:t xml:space="preserve">Collaborated with team members to </w:t>
      </w:r>
      <w:r>
        <w:rPr>
          <w:rStyle w:val="Strong1"/>
          <w:b/>
          <w:bCs/>
          <w:sz w:val="22"/>
          <w:szCs w:val="22"/>
        </w:rPr>
        <w:t>document data workflows, assumptions, and findings</w:t>
      </w:r>
      <w:r>
        <w:rPr>
          <w:rStyle w:val="spantxtLeft"/>
          <w:sz w:val="22"/>
          <w:szCs w:val="22"/>
        </w:rPr>
        <w:t xml:space="preserve"> in a clear and structured manner.</w:t>
      </w:r>
    </w:p>
    <w:p w14:paraId="0DA57DF7" w14:textId="77777777" w:rsidR="0034451D" w:rsidRDefault="00000000">
      <w:pPr>
        <w:pStyle w:val="ulli"/>
        <w:numPr>
          <w:ilvl w:val="0"/>
          <w:numId w:val="3"/>
        </w:numPr>
        <w:spacing w:line="260" w:lineRule="atLeast"/>
        <w:ind w:left="640" w:hanging="261"/>
        <w:rPr>
          <w:rStyle w:val="spantxtLeft"/>
          <w:sz w:val="22"/>
          <w:szCs w:val="22"/>
        </w:rPr>
      </w:pPr>
      <w:r>
        <w:rPr>
          <w:rStyle w:val="spantxtLeft"/>
          <w:sz w:val="22"/>
          <w:szCs w:val="22"/>
        </w:rPr>
        <w:t xml:space="preserve">Supported senior analysts in </w:t>
      </w:r>
      <w:r>
        <w:rPr>
          <w:rStyle w:val="Strong1"/>
          <w:b/>
          <w:bCs/>
          <w:sz w:val="22"/>
          <w:szCs w:val="22"/>
        </w:rPr>
        <w:t>ad-hoc analysis requests</w:t>
      </w:r>
      <w:r>
        <w:rPr>
          <w:rStyle w:val="spantxtLeft"/>
          <w:sz w:val="22"/>
          <w:szCs w:val="22"/>
        </w:rPr>
        <w:t xml:space="preserve"> and report generation for internal stakeholders.</w:t>
      </w:r>
    </w:p>
    <w:p w14:paraId="20DE3171" w14:textId="77777777" w:rsidR="0034451D" w:rsidRDefault="00000000">
      <w:pPr>
        <w:pStyle w:val="divdocumentdivheading"/>
        <w:tabs>
          <w:tab w:val="left" w:pos="3471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Education and Training   </w:t>
      </w:r>
      <w:r>
        <w:rPr>
          <w:strike/>
          <w:color w:val="DADADA"/>
          <w:position w:val="-2"/>
          <w:sz w:val="40"/>
        </w:rPr>
        <w:tab/>
      </w:r>
    </w:p>
    <w:p w14:paraId="071B852F" w14:textId="77777777" w:rsidR="0034451D" w:rsidRDefault="00000000">
      <w:pPr>
        <w:pStyle w:val="divdocumentsinglecolumn"/>
        <w:tabs>
          <w:tab w:val="right" w:pos="10620"/>
        </w:tabs>
        <w:spacing w:line="260" w:lineRule="atLeast"/>
        <w:rPr>
          <w:sz w:val="22"/>
          <w:szCs w:val="22"/>
        </w:rPr>
      </w:pPr>
      <w:r>
        <w:rPr>
          <w:rStyle w:val="spandegree"/>
          <w:sz w:val="22"/>
          <w:szCs w:val="22"/>
        </w:rPr>
        <w:t>Bachelor of Technology</w:t>
      </w:r>
      <w:r>
        <w:rPr>
          <w:rStyle w:val="span"/>
          <w:sz w:val="22"/>
          <w:szCs w:val="22"/>
        </w:rPr>
        <w:t>:</w:t>
      </w:r>
      <w:r>
        <w:rPr>
          <w:rStyle w:val="singlecolumnspanpaddedlinenth-child1"/>
          <w:sz w:val="22"/>
          <w:szCs w:val="22"/>
        </w:rPr>
        <w:t xml:space="preserve"> </w:t>
      </w:r>
      <w:r>
        <w:rPr>
          <w:rStyle w:val="spanprogramline"/>
          <w:sz w:val="22"/>
          <w:szCs w:val="22"/>
        </w:rPr>
        <w:t>Computer Science &amp; Engineering (AI &amp; ML)</w:t>
      </w:r>
      <w:r>
        <w:rPr>
          <w:rStyle w:val="singlecolumnspanpaddedlinenth-child1"/>
          <w:sz w:val="22"/>
          <w:szCs w:val="22"/>
        </w:rPr>
        <w:t xml:space="preserve"> </w:t>
      </w:r>
      <w:r>
        <w:rPr>
          <w:rStyle w:val="datesWrapper"/>
          <w:sz w:val="22"/>
          <w:szCs w:val="22"/>
        </w:rPr>
        <w:tab/>
        <w:t xml:space="preserve"> </w:t>
      </w:r>
      <w:r>
        <w:rPr>
          <w:rStyle w:val="span"/>
          <w:sz w:val="22"/>
          <w:szCs w:val="22"/>
        </w:rPr>
        <w:t>05/2025</w:t>
      </w:r>
      <w:r>
        <w:rPr>
          <w:rStyle w:val="datesWrapper"/>
          <w:sz w:val="22"/>
          <w:szCs w:val="22"/>
        </w:rPr>
        <w:t xml:space="preserve"> </w:t>
      </w:r>
    </w:p>
    <w:p w14:paraId="45D11A57" w14:textId="77777777" w:rsidR="0034451D" w:rsidRDefault="00000000">
      <w:pPr>
        <w:pStyle w:val="spanpaddedline"/>
        <w:spacing w:line="260" w:lineRule="atLeast"/>
        <w:rPr>
          <w:sz w:val="22"/>
          <w:szCs w:val="22"/>
        </w:rPr>
      </w:pPr>
      <w:proofErr w:type="spellStart"/>
      <w:r>
        <w:rPr>
          <w:rStyle w:val="spancompanynameeduc"/>
          <w:sz w:val="22"/>
          <w:szCs w:val="22"/>
        </w:rPr>
        <w:t>Kalasalingam</w:t>
      </w:r>
      <w:proofErr w:type="spellEnd"/>
      <w:r>
        <w:rPr>
          <w:rStyle w:val="spancompanynameeduc"/>
          <w:sz w:val="22"/>
          <w:szCs w:val="22"/>
        </w:rPr>
        <w:t xml:space="preserve"> Academy of Research </w:t>
      </w:r>
      <w:proofErr w:type="gramStart"/>
      <w:r>
        <w:rPr>
          <w:rStyle w:val="spancompanynameeduc"/>
          <w:sz w:val="22"/>
          <w:szCs w:val="22"/>
        </w:rPr>
        <w:t>And</w:t>
      </w:r>
      <w:proofErr w:type="gramEnd"/>
      <w:r>
        <w:rPr>
          <w:rStyle w:val="spancompanynameeduc"/>
          <w:sz w:val="22"/>
          <w:szCs w:val="22"/>
        </w:rPr>
        <w:t xml:space="preserve"> Education</w:t>
      </w:r>
      <w:r>
        <w:rPr>
          <w:rStyle w:val="span"/>
          <w:sz w:val="22"/>
          <w:szCs w:val="22"/>
        </w:rPr>
        <w:t>, Madurai</w:t>
      </w:r>
      <w:r>
        <w:rPr>
          <w:sz w:val="22"/>
          <w:szCs w:val="22"/>
        </w:rPr>
        <w:t xml:space="preserve"> </w:t>
      </w:r>
    </w:p>
    <w:p w14:paraId="01EC5347" w14:textId="77777777" w:rsidR="0034451D" w:rsidRDefault="00000000">
      <w:pPr>
        <w:pStyle w:val="p"/>
        <w:spacing w:line="260" w:lineRule="atLeast"/>
        <w:rPr>
          <w:rStyle w:val="span"/>
          <w:sz w:val="22"/>
          <w:szCs w:val="22"/>
        </w:rPr>
      </w:pPr>
      <w:r>
        <w:rPr>
          <w:rStyle w:val="span"/>
          <w:sz w:val="22"/>
          <w:szCs w:val="22"/>
        </w:rPr>
        <w:t>CGPA-8.84</w:t>
      </w:r>
    </w:p>
    <w:p w14:paraId="62436BD6" w14:textId="77777777" w:rsidR="0034451D" w:rsidRDefault="00000000">
      <w:pPr>
        <w:pStyle w:val="p"/>
        <w:spacing w:line="260" w:lineRule="atLeast"/>
        <w:rPr>
          <w:rStyle w:val="span"/>
          <w:sz w:val="22"/>
          <w:szCs w:val="22"/>
        </w:rPr>
      </w:pPr>
      <w:r>
        <w:rPr>
          <w:rStyle w:val="Strong1"/>
          <w:b/>
          <w:bCs/>
          <w:sz w:val="22"/>
          <w:szCs w:val="22"/>
        </w:rPr>
        <w:t>Academic Projects</w:t>
      </w:r>
      <w:r>
        <w:rPr>
          <w:rStyle w:val="span"/>
          <w:sz w:val="22"/>
          <w:szCs w:val="22"/>
        </w:rPr>
        <w:t>:</w:t>
      </w:r>
    </w:p>
    <w:p w14:paraId="4F8CCE8E" w14:textId="77777777" w:rsidR="0034451D" w:rsidRDefault="00000000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"/>
          <w:sz w:val="22"/>
          <w:szCs w:val="22"/>
        </w:rPr>
      </w:pPr>
      <w:r>
        <w:rPr>
          <w:rStyle w:val="Strong1"/>
          <w:b/>
          <w:bCs/>
          <w:sz w:val="22"/>
          <w:szCs w:val="22"/>
        </w:rPr>
        <w:t>Smart Agriculture Management System</w:t>
      </w:r>
      <w:r>
        <w:rPr>
          <w:rStyle w:val="span"/>
          <w:sz w:val="22"/>
          <w:szCs w:val="22"/>
        </w:rPr>
        <w:t xml:space="preserve"> – Built backend data processing using </w:t>
      </w:r>
      <w:r>
        <w:rPr>
          <w:rStyle w:val="Strong1"/>
          <w:b/>
          <w:bCs/>
          <w:sz w:val="22"/>
          <w:szCs w:val="22"/>
        </w:rPr>
        <w:t>Python &amp; SQL</w:t>
      </w:r>
      <w:r>
        <w:rPr>
          <w:rStyle w:val="span"/>
          <w:sz w:val="22"/>
          <w:szCs w:val="22"/>
        </w:rPr>
        <w:t xml:space="preserve"> for analyzing soil, weather, and crop data.</w:t>
      </w:r>
    </w:p>
    <w:p w14:paraId="67DCF7F3" w14:textId="77777777" w:rsidR="0034451D" w:rsidRDefault="00000000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"/>
          <w:sz w:val="22"/>
          <w:szCs w:val="22"/>
        </w:rPr>
      </w:pPr>
      <w:r>
        <w:rPr>
          <w:rStyle w:val="Strong1"/>
          <w:b/>
          <w:bCs/>
          <w:sz w:val="22"/>
          <w:szCs w:val="22"/>
        </w:rPr>
        <w:t>Crop Recommendation System</w:t>
      </w:r>
      <w:r>
        <w:rPr>
          <w:rStyle w:val="span"/>
          <w:sz w:val="22"/>
          <w:szCs w:val="22"/>
        </w:rPr>
        <w:t xml:space="preserve"> – Developed Python-based recommendation logic with </w:t>
      </w:r>
      <w:r>
        <w:rPr>
          <w:rStyle w:val="Strong1"/>
          <w:b/>
          <w:bCs/>
          <w:sz w:val="22"/>
          <w:szCs w:val="22"/>
        </w:rPr>
        <w:t>SQL-backed data integration</w:t>
      </w:r>
      <w:r>
        <w:rPr>
          <w:rStyle w:val="span"/>
          <w:sz w:val="22"/>
          <w:szCs w:val="22"/>
        </w:rPr>
        <w:t>.</w:t>
      </w:r>
    </w:p>
    <w:p w14:paraId="2321015E" w14:textId="77777777" w:rsidR="0034451D" w:rsidRDefault="00000000">
      <w:pPr>
        <w:pStyle w:val="ulli"/>
        <w:numPr>
          <w:ilvl w:val="0"/>
          <w:numId w:val="4"/>
        </w:numPr>
        <w:spacing w:line="260" w:lineRule="atLeast"/>
        <w:ind w:left="640" w:hanging="261"/>
        <w:rPr>
          <w:rStyle w:val="span"/>
          <w:sz w:val="22"/>
          <w:szCs w:val="22"/>
        </w:rPr>
      </w:pPr>
      <w:r>
        <w:rPr>
          <w:rStyle w:val="Strong1"/>
          <w:b/>
          <w:bCs/>
          <w:sz w:val="22"/>
          <w:szCs w:val="22"/>
        </w:rPr>
        <w:t>Music Recommendation System (Mood-Based)</w:t>
      </w:r>
      <w:r>
        <w:rPr>
          <w:rStyle w:val="span"/>
          <w:sz w:val="22"/>
          <w:szCs w:val="22"/>
        </w:rPr>
        <w:t xml:space="preserve"> – Implemented backend processing in </w:t>
      </w:r>
      <w:r>
        <w:rPr>
          <w:rStyle w:val="Strong1"/>
          <w:b/>
          <w:bCs/>
          <w:sz w:val="22"/>
          <w:szCs w:val="22"/>
        </w:rPr>
        <w:t>Python</w:t>
      </w:r>
      <w:r>
        <w:rPr>
          <w:rStyle w:val="span"/>
          <w:sz w:val="22"/>
          <w:szCs w:val="22"/>
        </w:rPr>
        <w:t xml:space="preserve"> for mood detection and music mapping.</w:t>
      </w:r>
    </w:p>
    <w:p w14:paraId="443E2FB1" w14:textId="77777777" w:rsidR="0034451D" w:rsidRDefault="00000000">
      <w:pPr>
        <w:pStyle w:val="divdocumentdivheading"/>
        <w:tabs>
          <w:tab w:val="left" w:pos="4404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Languages   </w:t>
      </w:r>
      <w:r>
        <w:rPr>
          <w:strike/>
          <w:color w:val="DADADA"/>
          <w:position w:val="-2"/>
          <w:sz w:val="40"/>
        </w:rPr>
        <w:tab/>
      </w:r>
    </w:p>
    <w:tbl>
      <w:tblPr>
        <w:tblStyle w:val="documentlangSeclnggparatable"/>
        <w:tblW w:w="0" w:type="auto"/>
        <w:tblCellSpacing w:w="0" w:type="dxa"/>
        <w:tblInd w:w="6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40"/>
        <w:gridCol w:w="300"/>
        <w:gridCol w:w="5140"/>
      </w:tblGrid>
      <w:tr w:rsidR="0034451D" w14:paraId="1B29D654" w14:textId="77777777">
        <w:trPr>
          <w:tblCellSpacing w:w="0" w:type="dxa"/>
        </w:trPr>
        <w:tc>
          <w:tcPr>
            <w:tcW w:w="514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0B86A27" w14:textId="77777777" w:rsidR="0034451D" w:rsidRDefault="00000000">
            <w:pPr>
              <w:pStyle w:val="div"/>
              <w:tabs>
                <w:tab w:val="right" w:pos="5120"/>
              </w:tabs>
              <w:spacing w:line="260" w:lineRule="atLeast"/>
              <w:rPr>
                <w:rStyle w:val="documentlangSecparagraph"/>
                <w:sz w:val="22"/>
                <w:szCs w:val="22"/>
              </w:rPr>
            </w:pPr>
            <w:r>
              <w:rPr>
                <w:rStyle w:val="documentsectionlangSeclnggparatableparagraphnotnativeLangParafieldfieldFRFM"/>
                <w:sz w:val="22"/>
                <w:szCs w:val="22"/>
              </w:rPr>
              <w:t>English</w:t>
            </w:r>
            <w:r>
              <w:rPr>
                <w:rStyle w:val="documentsectionlangSecinfobarsecparagraphnotnativeLangParahide-colon-span"/>
                <w:sz w:val="22"/>
                <w:szCs w:val="22"/>
              </w:rPr>
              <w:t>:</w:t>
            </w:r>
            <w:r>
              <w:rPr>
                <w:rStyle w:val="documentlangSecparagraph"/>
                <w:sz w:val="22"/>
                <w:szCs w:val="22"/>
              </w:rPr>
              <w:t xml:space="preserve"> </w:t>
            </w:r>
            <w:r>
              <w:rPr>
                <w:rStyle w:val="span"/>
                <w:sz w:val="22"/>
                <w:szCs w:val="22"/>
              </w:rPr>
              <w:tab/>
              <w:t>C1</w:t>
            </w:r>
          </w:p>
          <w:p w14:paraId="5DCD0D44" w14:textId="77777777" w:rsidR="0034451D" w:rsidRDefault="00000000">
            <w:pPr>
              <w:pStyle w:val="documentratingBar"/>
              <w:spacing w:before="20" w:line="140" w:lineRule="exact"/>
              <w:rPr>
                <w:rStyle w:val="documentlangSecparagraph"/>
                <w:sz w:val="22"/>
                <w:szCs w:val="22"/>
              </w:rPr>
            </w:pPr>
            <w:r>
              <w:rPr>
                <w:rStyle w:val="documentlangSecparagraph"/>
                <w:noProof/>
                <w:sz w:val="22"/>
                <w:szCs w:val="22"/>
              </w:rPr>
              <w:drawing>
                <wp:inline distT="0" distB="0" distL="0" distR="0" wp14:anchorId="2931948D" wp14:editId="6E1CBAA3">
                  <wp:extent cx="3285873" cy="51392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873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2E543" w14:textId="77777777" w:rsidR="0034451D" w:rsidRDefault="00000000">
            <w:pPr>
              <w:pStyle w:val="div"/>
              <w:spacing w:line="240" w:lineRule="exact"/>
              <w:rPr>
                <w:rStyle w:val="documentlangSecparagraph"/>
                <w:sz w:val="22"/>
                <w:szCs w:val="22"/>
              </w:rPr>
            </w:pPr>
            <w:r>
              <w:rPr>
                <w:rStyle w:val="span"/>
                <w:sz w:val="22"/>
                <w:szCs w:val="22"/>
              </w:rPr>
              <w:t>Advanced (C1)</w:t>
            </w:r>
          </w:p>
          <w:p w14:paraId="1EA202F9" w14:textId="77777777" w:rsidR="0034451D" w:rsidRDefault="0034451D">
            <w:pPr>
              <w:pStyle w:val="div"/>
              <w:spacing w:line="20" w:lineRule="exact"/>
              <w:rPr>
                <w:rStyle w:val="documentlangSecparagraph"/>
                <w:sz w:val="22"/>
                <w:szCs w:val="22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858D6CF" w14:textId="77777777" w:rsidR="0034451D" w:rsidRDefault="0034451D"/>
        </w:tc>
        <w:tc>
          <w:tcPr>
            <w:tcW w:w="514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335A090" w14:textId="77777777" w:rsidR="0034451D" w:rsidRDefault="00000000">
            <w:pPr>
              <w:pStyle w:val="div"/>
              <w:tabs>
                <w:tab w:val="right" w:pos="5120"/>
              </w:tabs>
              <w:spacing w:line="260" w:lineRule="atLeast"/>
              <w:rPr>
                <w:rStyle w:val="documentlangSecparagraph"/>
                <w:sz w:val="22"/>
                <w:szCs w:val="22"/>
              </w:rPr>
            </w:pPr>
            <w:r>
              <w:rPr>
                <w:rStyle w:val="documentsectionlangSeclnggparatableparagraphnotnativeLangParafieldfieldFRFM"/>
                <w:sz w:val="22"/>
                <w:szCs w:val="22"/>
              </w:rPr>
              <w:t>Telugu</w:t>
            </w:r>
            <w:r>
              <w:rPr>
                <w:rStyle w:val="documentsectionlangSecinfobarsecparagraphnotnativeLangParahide-colon-span"/>
                <w:sz w:val="22"/>
                <w:szCs w:val="22"/>
              </w:rPr>
              <w:t>:</w:t>
            </w:r>
            <w:r>
              <w:rPr>
                <w:rStyle w:val="documentlangSecparagraph"/>
                <w:sz w:val="22"/>
                <w:szCs w:val="22"/>
              </w:rPr>
              <w:t xml:space="preserve"> </w:t>
            </w:r>
            <w:r>
              <w:rPr>
                <w:rStyle w:val="span"/>
                <w:sz w:val="22"/>
                <w:szCs w:val="22"/>
              </w:rPr>
              <w:tab/>
              <w:t>Native</w:t>
            </w:r>
          </w:p>
          <w:p w14:paraId="0B5D743B" w14:textId="77777777" w:rsidR="0034451D" w:rsidRDefault="00000000">
            <w:pPr>
              <w:pStyle w:val="div"/>
              <w:spacing w:line="260" w:lineRule="atLeast"/>
              <w:rPr>
                <w:rStyle w:val="documentlangSecparagraph"/>
                <w:sz w:val="22"/>
                <w:szCs w:val="22"/>
              </w:rPr>
            </w:pPr>
            <w:r>
              <w:rPr>
                <w:rStyle w:val="span"/>
                <w:sz w:val="22"/>
                <w:szCs w:val="22"/>
              </w:rPr>
              <w:t>Native</w:t>
            </w:r>
          </w:p>
          <w:p w14:paraId="1B40AC97" w14:textId="77777777" w:rsidR="0034451D" w:rsidRDefault="0034451D">
            <w:pPr>
              <w:pStyle w:val="div"/>
              <w:spacing w:line="20" w:lineRule="exact"/>
              <w:rPr>
                <w:rStyle w:val="documentlangSecparagraph"/>
                <w:sz w:val="22"/>
                <w:szCs w:val="22"/>
              </w:rPr>
            </w:pPr>
          </w:p>
        </w:tc>
      </w:tr>
      <w:tr w:rsidR="0034451D" w14:paraId="670E3D30" w14:textId="77777777">
        <w:trPr>
          <w:tblCellSpacing w:w="0" w:type="dxa"/>
        </w:trPr>
        <w:tc>
          <w:tcPr>
            <w:tcW w:w="514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F101435" w14:textId="77777777" w:rsidR="0034451D" w:rsidRDefault="00000000">
            <w:pPr>
              <w:pStyle w:val="div"/>
              <w:tabs>
                <w:tab w:val="right" w:pos="5120"/>
              </w:tabs>
              <w:spacing w:line="260" w:lineRule="atLeast"/>
              <w:rPr>
                <w:rStyle w:val="documentlangSecparagraph"/>
                <w:sz w:val="22"/>
                <w:szCs w:val="22"/>
              </w:rPr>
            </w:pPr>
            <w:r>
              <w:rPr>
                <w:rStyle w:val="documentsectionlangSeclnggparatableparagraphnotnativeLangParafieldfieldFRFM"/>
                <w:sz w:val="22"/>
                <w:szCs w:val="22"/>
              </w:rPr>
              <w:t>Tamil</w:t>
            </w:r>
            <w:r>
              <w:rPr>
                <w:rStyle w:val="documentsectionlangSecinfobarsecparagraphnotnativeLangParahide-colon-span"/>
                <w:sz w:val="22"/>
                <w:szCs w:val="22"/>
              </w:rPr>
              <w:t>:</w:t>
            </w:r>
            <w:r>
              <w:rPr>
                <w:rStyle w:val="documentlangSecparagraph"/>
                <w:sz w:val="22"/>
                <w:szCs w:val="22"/>
              </w:rPr>
              <w:t xml:space="preserve"> </w:t>
            </w:r>
            <w:r>
              <w:rPr>
                <w:rStyle w:val="span"/>
                <w:sz w:val="22"/>
                <w:szCs w:val="22"/>
              </w:rPr>
              <w:tab/>
              <w:t>B2</w:t>
            </w:r>
          </w:p>
          <w:p w14:paraId="16E3F7DE" w14:textId="77777777" w:rsidR="0034451D" w:rsidRDefault="00000000">
            <w:pPr>
              <w:pStyle w:val="documentratingBar"/>
              <w:spacing w:before="20" w:line="140" w:lineRule="exact"/>
              <w:rPr>
                <w:rStyle w:val="documentlangSecparagraph"/>
                <w:sz w:val="22"/>
                <w:szCs w:val="22"/>
              </w:rPr>
            </w:pPr>
            <w:r>
              <w:rPr>
                <w:rStyle w:val="documentlangSecparagraph"/>
                <w:noProof/>
                <w:sz w:val="22"/>
                <w:szCs w:val="22"/>
              </w:rPr>
              <w:drawing>
                <wp:inline distT="0" distB="0" distL="0" distR="0" wp14:anchorId="5F31021D" wp14:editId="762AF8F6">
                  <wp:extent cx="3285873" cy="51392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873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8C57B" w14:textId="77777777" w:rsidR="0034451D" w:rsidRDefault="00000000">
            <w:pPr>
              <w:pStyle w:val="div"/>
              <w:spacing w:line="240" w:lineRule="exact"/>
              <w:rPr>
                <w:rStyle w:val="documentlangSecparagraph"/>
                <w:sz w:val="22"/>
                <w:szCs w:val="22"/>
              </w:rPr>
            </w:pPr>
            <w:r>
              <w:rPr>
                <w:rStyle w:val="span"/>
                <w:sz w:val="22"/>
                <w:szCs w:val="22"/>
              </w:rPr>
              <w:t>Upper Intermediate (B2)</w:t>
            </w:r>
          </w:p>
          <w:p w14:paraId="5FACE49C" w14:textId="77777777" w:rsidR="0034451D" w:rsidRDefault="0034451D">
            <w:pPr>
              <w:pStyle w:val="div"/>
              <w:spacing w:line="20" w:lineRule="exact"/>
              <w:rPr>
                <w:rStyle w:val="documentlangSecparagraph"/>
                <w:sz w:val="22"/>
                <w:szCs w:val="22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6CB2837" w14:textId="77777777" w:rsidR="0034451D" w:rsidRDefault="0034451D"/>
        </w:tc>
        <w:tc>
          <w:tcPr>
            <w:tcW w:w="514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AD27CE7" w14:textId="77777777" w:rsidR="0034451D" w:rsidRDefault="00000000">
            <w:pPr>
              <w:pStyle w:val="div"/>
              <w:tabs>
                <w:tab w:val="right" w:pos="5120"/>
              </w:tabs>
              <w:spacing w:line="260" w:lineRule="atLeast"/>
              <w:rPr>
                <w:rStyle w:val="documentlangSecparagraph"/>
                <w:sz w:val="22"/>
                <w:szCs w:val="22"/>
              </w:rPr>
            </w:pPr>
            <w:r>
              <w:rPr>
                <w:rStyle w:val="documentsectionlangSeclnggparatableparagraphnotnativeLangParafieldfieldFRFM"/>
                <w:sz w:val="22"/>
                <w:szCs w:val="22"/>
              </w:rPr>
              <w:t>Hindi</w:t>
            </w:r>
            <w:r>
              <w:rPr>
                <w:rStyle w:val="documentsectionlangSecinfobarsecparagraphnotnativeLangParahide-colon-span"/>
                <w:sz w:val="22"/>
                <w:szCs w:val="22"/>
              </w:rPr>
              <w:t>:</w:t>
            </w:r>
            <w:r>
              <w:rPr>
                <w:rStyle w:val="documentlangSecparagraph"/>
                <w:sz w:val="22"/>
                <w:szCs w:val="22"/>
              </w:rPr>
              <w:t xml:space="preserve"> </w:t>
            </w:r>
            <w:r>
              <w:rPr>
                <w:rStyle w:val="span"/>
                <w:sz w:val="22"/>
                <w:szCs w:val="22"/>
              </w:rPr>
              <w:tab/>
              <w:t>B1</w:t>
            </w:r>
          </w:p>
          <w:p w14:paraId="380E893A" w14:textId="77777777" w:rsidR="0034451D" w:rsidRDefault="00000000">
            <w:pPr>
              <w:pStyle w:val="documentratingBar"/>
              <w:spacing w:before="20" w:line="140" w:lineRule="exact"/>
              <w:rPr>
                <w:rStyle w:val="documentlangSecparagraph"/>
                <w:sz w:val="22"/>
                <w:szCs w:val="22"/>
              </w:rPr>
            </w:pPr>
            <w:r>
              <w:rPr>
                <w:rStyle w:val="documentlangSecparagraph"/>
                <w:noProof/>
                <w:sz w:val="22"/>
                <w:szCs w:val="22"/>
              </w:rPr>
              <w:drawing>
                <wp:inline distT="0" distB="0" distL="0" distR="0" wp14:anchorId="699DDAD1" wp14:editId="67E08207">
                  <wp:extent cx="3285873" cy="51392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873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351B6" w14:textId="77777777" w:rsidR="0034451D" w:rsidRDefault="00000000">
            <w:pPr>
              <w:pStyle w:val="div"/>
              <w:spacing w:line="240" w:lineRule="exact"/>
              <w:rPr>
                <w:rStyle w:val="documentlangSecparagraph"/>
                <w:sz w:val="22"/>
                <w:szCs w:val="22"/>
              </w:rPr>
            </w:pPr>
            <w:r>
              <w:rPr>
                <w:rStyle w:val="span"/>
                <w:sz w:val="22"/>
                <w:szCs w:val="22"/>
              </w:rPr>
              <w:t>Intermediate (B1)</w:t>
            </w:r>
          </w:p>
          <w:p w14:paraId="1A526C37" w14:textId="77777777" w:rsidR="0034451D" w:rsidRDefault="0034451D">
            <w:pPr>
              <w:pStyle w:val="div"/>
              <w:spacing w:line="20" w:lineRule="exact"/>
              <w:rPr>
                <w:rStyle w:val="documentlangSecparagraph"/>
                <w:sz w:val="22"/>
                <w:szCs w:val="22"/>
              </w:rPr>
            </w:pPr>
          </w:p>
        </w:tc>
      </w:tr>
    </w:tbl>
    <w:p w14:paraId="284E5805" w14:textId="77777777" w:rsidR="0034451D" w:rsidRDefault="00000000">
      <w:pPr>
        <w:pStyle w:val="divdocumentdivheading"/>
        <w:tabs>
          <w:tab w:val="left" w:pos="4109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Certifications   </w:t>
      </w:r>
      <w:r>
        <w:rPr>
          <w:strike/>
          <w:color w:val="DADADA"/>
          <w:position w:val="-2"/>
          <w:sz w:val="40"/>
        </w:rPr>
        <w:tab/>
      </w:r>
    </w:p>
    <w:p w14:paraId="60937BC6" w14:textId="77777777" w:rsidR="0034451D" w:rsidRDefault="00000000">
      <w:pPr>
        <w:pStyle w:val="divdocumentsinglecolumn"/>
        <w:spacing w:line="260" w:lineRule="atLeast"/>
        <w:rPr>
          <w:sz w:val="22"/>
          <w:szCs w:val="22"/>
        </w:rPr>
      </w:pPr>
      <w:r>
        <w:rPr>
          <w:sz w:val="22"/>
          <w:szCs w:val="22"/>
        </w:rPr>
        <w:t>Certified Data Analytics Professional – XYZ Learning Platform</w:t>
      </w:r>
    </w:p>
    <w:p w14:paraId="15005178" w14:textId="77777777" w:rsidR="0034451D" w:rsidRDefault="00000000">
      <w:pPr>
        <w:pStyle w:val="divdocumentsinglecolumn"/>
        <w:spacing w:before="120" w:line="260" w:lineRule="atLeast"/>
        <w:rPr>
          <w:sz w:val="22"/>
          <w:szCs w:val="22"/>
        </w:rPr>
      </w:pPr>
      <w:r>
        <w:rPr>
          <w:sz w:val="22"/>
          <w:szCs w:val="22"/>
        </w:rPr>
        <w:t>Python for Data Analysis Certification – ABC Online Academy</w:t>
      </w:r>
    </w:p>
    <w:p w14:paraId="484229B5" w14:textId="77777777" w:rsidR="0034451D" w:rsidRDefault="00000000">
      <w:pPr>
        <w:pStyle w:val="divdocumentsinglecolumn"/>
        <w:spacing w:before="120" w:line="260" w:lineRule="atLeast"/>
        <w:rPr>
          <w:sz w:val="22"/>
          <w:szCs w:val="22"/>
        </w:rPr>
      </w:pPr>
      <w:r>
        <w:rPr>
          <w:sz w:val="22"/>
          <w:szCs w:val="22"/>
        </w:rPr>
        <w:t>SQL Fundamentals for Data Analysts – Online Training Program</w:t>
      </w:r>
    </w:p>
    <w:p w14:paraId="2D46D8AD" w14:textId="77777777" w:rsidR="0034451D" w:rsidRDefault="00000000">
      <w:pPr>
        <w:pStyle w:val="divdocumentsinglecolumn"/>
        <w:spacing w:before="120" w:line="260" w:lineRule="atLeast"/>
        <w:rPr>
          <w:sz w:val="22"/>
          <w:szCs w:val="22"/>
        </w:rPr>
      </w:pPr>
      <w:r>
        <w:rPr>
          <w:sz w:val="22"/>
          <w:szCs w:val="22"/>
        </w:rPr>
        <w:t>Microsoft Excel for Data Analysis – Skill-Based Certification</w:t>
      </w:r>
    </w:p>
    <w:p w14:paraId="11F3291C" w14:textId="77777777" w:rsidR="0034451D" w:rsidRDefault="00000000">
      <w:pPr>
        <w:pStyle w:val="divdocumentsinglecolumn"/>
        <w:spacing w:before="120" w:line="260" w:lineRule="atLeast"/>
        <w:rPr>
          <w:sz w:val="22"/>
          <w:szCs w:val="22"/>
        </w:rPr>
      </w:pPr>
      <w:r>
        <w:rPr>
          <w:sz w:val="22"/>
          <w:szCs w:val="22"/>
        </w:rPr>
        <w:t>Introduction to Data Visualization – Online Course</w:t>
      </w:r>
    </w:p>
    <w:p w14:paraId="387CDCDB" w14:textId="77777777" w:rsidR="0034451D" w:rsidRDefault="00000000">
      <w:pPr>
        <w:spacing w:line="14" w:lineRule="exact"/>
      </w:pPr>
      <w:r>
        <w:rPr>
          <w:color w:val="FFFFFF"/>
          <w:sz w:val="2"/>
        </w:rPr>
        <w:t>#HRJ#6d7d378b-89e8-423d-b95e-3ef964434674#</w:t>
      </w:r>
    </w:p>
    <w:sectPr w:rsidR="0034451D" w:rsidSect="00A24E73">
      <w:pgSz w:w="11906" w:h="16838" w:code="9"/>
      <w:pgMar w:top="400" w:right="800" w:bottom="400" w:left="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A4CCB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9EBB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B048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C8A2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14BD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C656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1E92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C0AB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E600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E064A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F41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4442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A624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2262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80F2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18F6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A437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0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058D7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E091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0C0F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A288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0E18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349E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2E0A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1623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B8BA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A381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9243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0812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4C8C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3E38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1269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26EE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BC68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7ECE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70772124">
    <w:abstractNumId w:val="0"/>
  </w:num>
  <w:num w:numId="2" w16cid:durableId="1097944692">
    <w:abstractNumId w:val="1"/>
  </w:num>
  <w:num w:numId="3" w16cid:durableId="60904791">
    <w:abstractNumId w:val="2"/>
  </w:num>
  <w:num w:numId="4" w16cid:durableId="97676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51D"/>
    <w:rsid w:val="000A631A"/>
    <w:rsid w:val="0034451D"/>
    <w:rsid w:val="00A24E73"/>
    <w:rsid w:val="00CE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E64F"/>
  <w15:docId w15:val="{491D73CC-46F2-4931-AA0B-3C9B7411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SECTIONNAME">
    <w:name w:val="div_document_div_SECTION_NAME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bottom w:val="none" w:sz="0" w:space="4" w:color="auto"/>
      </w:pBdr>
      <w:spacing w:line="480" w:lineRule="atLeast"/>
      <w:jc w:val="center"/>
    </w:pPr>
    <w:rPr>
      <w:b/>
      <w:bCs/>
      <w:caps/>
      <w:color w:val="000000"/>
      <w:sz w:val="40"/>
      <w:szCs w:val="40"/>
    </w:rPr>
  </w:style>
  <w:style w:type="paragraph" w:customStyle="1" w:styleId="div">
    <w:name w:val="div"/>
    <w:basedOn w:val="Normal"/>
  </w:style>
  <w:style w:type="paragraph" w:customStyle="1" w:styleId="divdocumentthinbottomborderdivnth-last-child1">
    <w:name w:val="div_document_thinbottomborder &gt; div_nth-last-child(1)"/>
    <w:basedOn w:val="Normal"/>
    <w:pPr>
      <w:pBdr>
        <w:bottom w:val="single" w:sz="12" w:space="0" w:color="DADADA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botBorder">
    <w:name w:val="div_botBorder"/>
    <w:basedOn w:val="div"/>
    <w:pPr>
      <w:pBdr>
        <w:bottom w:val="single" w:sz="24" w:space="0" w:color="DADADA"/>
      </w:pBdr>
      <w:spacing w:line="36" w:lineRule="auto"/>
    </w:p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jc w:val="center"/>
    </w:pPr>
    <w:rPr>
      <w:sz w:val="20"/>
      <w:szCs w:val="20"/>
    </w:rPr>
  </w:style>
  <w:style w:type="paragraph" w:customStyle="1" w:styleId="documentSECTIONCNTCsection">
    <w:name w:val="document_SECTION_CNTC + sectio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1" w:color="auto"/>
      </w:pBdr>
    </w:pPr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paragraph" w:customStyle="1" w:styleId="spantxtCenter">
    <w:name w:val="span_txtCenter"/>
    <w:basedOn w:val="spanParagraph"/>
    <w:pPr>
      <w:jc w:val="center"/>
    </w:pPr>
  </w:style>
  <w:style w:type="paragraph" w:customStyle="1" w:styleId="spanParagraph">
    <w:name w:val="span Paragraph"/>
    <w:basedOn w:val="Normal"/>
  </w:style>
  <w:style w:type="paragraph" w:customStyle="1" w:styleId="spancompanyname">
    <w:name w:val="span_companyname"/>
    <w:basedOn w:val="spanParagraph"/>
    <w:pPr>
      <w:jc w:val="center"/>
    </w:pPr>
    <w:rPr>
      <w:b/>
      <w:bCs/>
      <w:caps/>
    </w:rPr>
  </w:style>
  <w:style w:type="paragraph" w:customStyle="1" w:styleId="spanpaddedline">
    <w:name w:val="span_paddedline"/>
    <w:basedOn w:val="spanParagraph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txtLeft">
    <w:name w:val="span_txtLeft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cap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 w:val="0"/>
      <w:bCs w:val="0"/>
      <w:cap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Pr>
      <w:b/>
      <w:bCs/>
      <w:caps w:val="0"/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character" w:customStyle="1" w:styleId="documentsectionlangSecinfobarsecparagraphnotnativeLangParahide-colon-span">
    <w:name w:val="document_section_langSec_infobarsec_paragraph_not(.nativeLangPara)_hide-colon-span"/>
    <w:basedOn w:val="DefaultParagraphFont"/>
    <w:rPr>
      <w:b w:val="0"/>
      <w:bCs w:val="0"/>
    </w:rPr>
  </w:style>
  <w:style w:type="paragraph" w:customStyle="1" w:styleId="documentratingBar">
    <w:name w:val="document_ratingBar"/>
    <w:basedOn w:val="Normal"/>
    <w:pPr>
      <w:spacing w:line="200" w:lineRule="atLeast"/>
    </w:pPr>
  </w:style>
  <w:style w:type="character" w:customStyle="1" w:styleId="documentratingBarCharacter">
    <w:name w:val="document_ratingBar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PEYYALA MANIDEEP</dc:title>
  <cp:lastModifiedBy>Sarwan Nandh</cp:lastModifiedBy>
  <cp:revision>3</cp:revision>
  <dcterms:created xsi:type="dcterms:W3CDTF">2026-06-15T15:18:00Z</dcterms:created>
  <dcterms:modified xsi:type="dcterms:W3CDTF">2026-06-15T15:19:00Z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6d7d378b-89e8-423d-b95e-3ef964434674</vt:lpwstr>
  </property>
  <property fmtid="{D5CDD505-2E9C-101B-9397-08002B2CF9AE}" pid="3" name="x1ye=0">
    <vt:lpwstr>OEYAAB+LCAAAAAAABAAUm8ViwkAURT8oi7gt48Rdd8Td/etL9y0dhvfuPQcKz6IESWAMyhIIg0EkI0I0y6MEgWIcRotsk5DQDFBA2LHf2KgKavV8mZey3veJxHnDKV1ReRffmzCudJZeJ+6Z0khCN+nDtqt79jCCVwuriH8ykHldokXs4zyAwQUN1hecj16TkJgGJIMTkfJpl+T3uKUAfVCNWjsiJjqVfu8j39MhGrXS1ev9s3EHVvWE/IokGT1</vt:lpwstr>
  </property>
  <property fmtid="{D5CDD505-2E9C-101B-9397-08002B2CF9AE}" pid="4" name="x1ye=1">
    <vt:lpwstr>XIKMw1TFA7+Ro7J9QtpTF96s2IdsNXxh2CKJIA220O/uR01WuiV1QDIZBLEF5BTCbb0dgNH7Oy/bK7GQysi8Bu1ETpzaIHLlvaBX9JMSHMwrQk5Cq3h3FYv1Mr2jJ5tTN59r0DUogth47R/jSuQ5lfDKra94muo+g5WCg/ZDcKCVrh/uHZMBh2LyMQb2y8hE/Xfb5Zvjv5/XWenEdqE2dWwLF94NPV9GmPnff5QnGRdeNCxOL9UFt6AuhiN77Dx</vt:lpwstr>
  </property>
  <property fmtid="{D5CDD505-2E9C-101B-9397-08002B2CF9AE}" pid="5" name="x1ye=10">
    <vt:lpwstr>N7zF+biUMDlBvoRlIOH08QLlDL5W90n9UPCZKGL/R1iUUpHrAqBeCIcBBZ0HekTdFyiGkbkJksS5DRzHomhmYtwhc5lBjlw+4r6kEl6l1rZCAy1TahJH764UhQWhfGj4wkCfqZgzxbtddtDKJ3TOIbAhTB6KrgDxZ0JF/7RePN89gHeM9lavj0QlQA1TyAWONNEvXSMnIIxW/hvGh9Lga11kO2qir2Cn6E2X0vj1J+d+JYJ+wcdQm43tHoXpNB2</vt:lpwstr>
  </property>
  <property fmtid="{D5CDD505-2E9C-101B-9397-08002B2CF9AE}" pid="6" name="x1ye=11">
    <vt:lpwstr>NHAF0mM2MOBZuomeg727xyZeK+guSCpQdlvL/RZciP4nKrS8dP49dCKzdc+yhBE37/8js3HF+y57JlHdCS/zPDreGY3FLLcI7IyPvsTQ5cfuIT0ID5EQdUlyNoijF/4mdm1rBEJq3dy33+hSm5XJ/4qwawX4JUcL7Wegl0bZO+hEB+01p2/I0uEpZrWJ3DsyUkBXWgapmWLimHs+M0YnVbhNob3wTxrH83IT4ELIVqra0d13CocyvFCSdvpFT2k</vt:lpwstr>
  </property>
  <property fmtid="{D5CDD505-2E9C-101B-9397-08002B2CF9AE}" pid="7" name="x1ye=12">
    <vt:lpwstr>NOT8YTBaai8gm+9NbtnFjHFaNClEmbglYXyENNq6+wi+B02Ivi5r42Hpfa62Hjmyyuy9yxOB3JFUeVhw4W9Gqg4kCPSFqm81Rfn9P0SJhwa8muk+tkYoEp6pwueT9ETwW73juy/B2NTf5WsHoqIMMWUShSTh5Ruc1pZyugjYwy46FZpRIgGwRho+vsHOD0JwKUntstlHOqPu6fQBTqp4Hds7Cf/C5mLXKSdFVjD28QvSvsMpQir3qro2VOxBCws</vt:lpwstr>
  </property>
  <property fmtid="{D5CDD505-2E9C-101B-9397-08002B2CF9AE}" pid="8" name="x1ye=13">
    <vt:lpwstr>VIRzWYTE60EL2ICl0laazGDloR/YHeDunQ7YJXLGvWOTVJDPTPuKvYE0F6uiCETR5xBEpFaq/IG5LecEq1cbOOzgRBo7ZDgGfAFdAHK41x8sREb2u7EgGSJzslqOAlblvhNvwqbRxuuLZd2VGc3EDg4O9peeNUkBFtu60QkwyEOPWe6WSLISDIuJ/6oEgGaLZIvNrqtUQvl6sOd02cljbLjaB9/fTsWeIJYcEqPvXo7v9/lw2B5LoTJIj4v2e0c</vt:lpwstr>
  </property>
  <property fmtid="{D5CDD505-2E9C-101B-9397-08002B2CF9AE}" pid="9" name="x1ye=14">
    <vt:lpwstr>ArrqIQLq3mFgAHehQhCL0g4XSTY9glvkG/Zt3IvikxJqeCzAF/qR/f9tV7XAPV/Up/NZ95ycA16dNAYu60u8NbXIHjqL7TvTZNf8+d1H8goesU4opY0eZ/A9UiqA8BKhZ2cyfGM9uBjc9kzaHeOvEQQKvn4v1+ZygOVEJ4IoaacWdwm88Hd+o6Xyj9cVRX13ApKai9HUtAlY+y4LU2WWyAXfGIvWV8bRd//swq8mF9TXgGjFHmV1J4/CcPg2hOs</vt:lpwstr>
  </property>
  <property fmtid="{D5CDD505-2E9C-101B-9397-08002B2CF9AE}" pid="10" name="x1ye=15">
    <vt:lpwstr>n9ZaJNZ7u9VbARn8PGX45BQsEQZ9IrhMw40xto5qykV43ISxvxiRoaLgiYgTeYLJIi+97eQk8sDEoTScJJg4aDZEQ4cwZPU7tkwqp7rE7TkyZtKyKZP9No7Ho8WndmkHOX3UtKL8vKY5OMUhgVhRNrB4nLt/c1zvuIOmcQ/uk635fradhHlGxgr2JcKd7vYEJQ68UI9I0tZk9oozJB9vE9fOdpuvQaEdGV7Q3gFbWpCYfJuMbwVxZ5/nK138yx3</vt:lpwstr>
  </property>
  <property fmtid="{D5CDD505-2E9C-101B-9397-08002B2CF9AE}" pid="11" name="x1ye=16">
    <vt:lpwstr>x4yS0Sl75cjLIH3E1DhFpAISDat0IZ/sSgYLTjjsY/X8M9op915LBL8DyXk04cQ541dYCHwRFbJE/RSG4vIy+7tv8D2uySfvl7osXGKzK/G7qR1h6oNLCBTi997+dqeWU9MXKr+ZCZDk1K8+HZveXMrD8vIzL15avMbluAXNtrm6Ytvf59s7FeEQnHsRJDOt5ZVPYbWcG9PGAGp92qiW3iVXDnzwByJzHm5GJvwpTsZRffXlUIRSRMyZf5v2TeH</vt:lpwstr>
  </property>
  <property fmtid="{D5CDD505-2E9C-101B-9397-08002B2CF9AE}" pid="12" name="x1ye=17">
    <vt:lpwstr>zGPVoIdfMMOebPS18vxXY03UUzZthgecKO0hQYJkhGgVFuDzCvdFHhLfz2tRjb4Gg0xkQ+9741vo4B59xIomzfpWYgi/pI6DbHYpuvHQbIek0H+FX53Cb75iBN+hB9sXN9nQvjL5D5EfE0WckmEDCG7grlozYmTm10hCbsem77I8ClhzzVF8jNsELJotfQmZh5j8wsstepUdMGEOtKM3LenvmKs452i2Q1Ilr0PAcZ6kFszNXJmdKp3/7xdvefn</vt:lpwstr>
  </property>
  <property fmtid="{D5CDD505-2E9C-101B-9397-08002B2CF9AE}" pid="13" name="x1ye=18">
    <vt:lpwstr>LP/OpeYD0NjW8myKhpYNX1Dc71vUgHoQswHwc7SpbXA+0r1D4ZxFqZSl0kTXQ0Agn3kRNKCSkxEZs0NhrCSVaW0/LBN8gyFapE5ZQBTdA16cnfYHi3vMNlTP1FEG4OoxVfyPcDxVSVMXkH0V+/qmwbgmNnBlUpG/U3oXtn22/E7jrA7OqgEDU3J7HuS56f9Izv5bN0BqG3svyRq0xhhzH8bds67WT+fVv3GJdqu5CBO9gDu88OdGGJy2sPDJdDp</vt:lpwstr>
  </property>
  <property fmtid="{D5CDD505-2E9C-101B-9397-08002B2CF9AE}" pid="14" name="x1ye=19">
    <vt:lpwstr>p4wVnfPz/mYr8M8Um3/xBl5/5BrodDWwhOeWV2cuLxEA/st0lOwomSoprV7/h1u+MZ7ixy2kv+1jeaZFLUxZRlF3xpgOFII7bzZVeDKW9VVjayAU8Gy1/ZrD8ev4MHTXekZsSHlkAwmKT9DEtLJWToz77hcJby9Ei4NMdJlQwqkaVZbbnpvRyGK31KhIa3zZTQ9Bq6yJXFxXilBJ35OjvenWV7xpJzIbylyr++RPbZ+0t573sXaUH4xuiDpvT62</vt:lpwstr>
  </property>
  <property fmtid="{D5CDD505-2E9C-101B-9397-08002B2CF9AE}" pid="15" name="x1ye=2">
    <vt:lpwstr>ojMYKVCPUI8eNqtYMGpukHOtMfyAh8FznRoEgrP2epEWYFp+gsJegDb4trDlzDJb4fjkW3f0ciWMl4m/dGOGpTDaOOVdod/3xOlPUyonS3xivpXj/t2mC17Rr2mXPZAOfFIBUBpkp593PSZhVrzVB9EysORwA6fmcladWDVX4Iv6er7UWvIEvLnQct7QTLKLl1Sa/nWylXyDPRkfGX95foluRLN2DJKJUdKhTCWtCy5msumymoM/uJlAtJUxKkL</vt:lpwstr>
  </property>
  <property fmtid="{D5CDD505-2E9C-101B-9397-08002B2CF9AE}" pid="16" name="x1ye=20">
    <vt:lpwstr>H+bp6DVIKi9oxt5I9oRJF0qyFX3XNX0FIQfH9IcOqAnM9p1OUSHOdQ/AyMzq8hE/89t16wZCK9KGs7yGvXHJHLtZhE9/xCNUUm4bcyvokplzEjnYvM3VBF9TtHXPym9wiaty5WLqkZYa9wkvrV9c4MycQkgtRxa76++hRVT5ZRn0Fb0SCxSdsoIey0ALIaEAqjFcx51Z/Q5mVRQoT9tUOCXTRsX6uBWomj7+cX1B7f5eLW6kPv+prR/3i08R4Qm</vt:lpwstr>
  </property>
  <property fmtid="{D5CDD505-2E9C-101B-9397-08002B2CF9AE}" pid="17" name="x1ye=21">
    <vt:lpwstr>NvXUw/rwROdRVMeAqPCl33e5n1sQpKsLDy9uXPd3H+M3x1D4uVQA0WoOcYSK/gi5Y40pI+dyHDaNgTkwL4iNuN83Na2dDKMaDFRq97rDmR/3aSlCR7aJ9Ju2uxQCs1rKBwBda2AVxVoiAh6dEDF799vNmuh9mVcMsHJRZnieZezlLacy7OAKrnsfNayqPoIvKUu1QI+A5Z6Ug1sMcgC8Ajj8bpXbX1Mrp1UtV+U6mMTiUC5uQClck4DuTmImb/f</vt:lpwstr>
  </property>
  <property fmtid="{D5CDD505-2E9C-101B-9397-08002B2CF9AE}" pid="18" name="x1ye=22">
    <vt:lpwstr>nGUU6tYbp9qURszRmaW6Xp4wNxMn10qKznV75VMbHMNVIftFSlfk7sS0r+uVX/kKVuBg5vnjDHZsLp602n/0sifbiyWXUet/Fp3xr83eUKqj0dMJi7tIng/MYL4nfpuM0XGc4elAKsP42k+BiAc2Ay1OOndYlhZBtvD5+kgoohfb1gqMTXJ77WDDHTp8p7KMOudJ5UewNOoLhJzq3Syl1GfqPKztGLUYnqAIJXR99DqAUxXq+7a8dqpV8ulQrwp</vt:lpwstr>
  </property>
  <property fmtid="{D5CDD505-2E9C-101B-9397-08002B2CF9AE}" pid="19" name="x1ye=23">
    <vt:lpwstr>ficobeoQZSDVm03kXmAEmbfgj0+eancLjpcPhjryKgZsRNMUcB+SSeN1nZNrr4qH7W316JYN63QPqWrv+nJdpJZ36nxNVR9mT/nAqUU4TOOVEODwX1Bt8orcJ7Sj5ixfLn7AYWPxpl+1/2ihUiHReJuouezJThuwFdM+SC5pICetSH/gFcrMvfbWLKAvGr9IOuZjUYX37Q69gW0zjJBzP0WbV5uVGDVSpIUwSNT6E3/A3GDlpB1Wegn27gP7AG+</vt:lpwstr>
  </property>
  <property fmtid="{D5CDD505-2E9C-101B-9397-08002B2CF9AE}" pid="20" name="x1ye=24">
    <vt:lpwstr>m7KRl1QRnLY7k6Hl5VaR2YNbDkk+7JU5Aml7gKLgqvBVRgsP/FsmQP8d795oRNai0eJIXV/QFgGD1GjW5ibMRPgNahDGPsP7QsEHDt2uMawRn2f7eEeOG3k800Y709+UztR8/AUUpnA17+rY91v9AlYLK00VSuCINUt9ltay5uKWFy0VEdOC7cXzeBLlycQ3G5qYPNWL3EvGvGHmq3p6f1yMM8/9cAdXqEX/O89d6zD/bduHJc/KcDSo3fJCsNi</vt:lpwstr>
  </property>
  <property fmtid="{D5CDD505-2E9C-101B-9397-08002B2CF9AE}" pid="21" name="x1ye=25">
    <vt:lpwstr>Dz4b00mQKSUIvhQ2JHJT+odTEclNbM/odB2gDULhNT+tn3qSYQDdL/iSMhzOx3ywIY8hwtE2h5p0LBbki3mGC9mpPOtyUj6GRT2g8iAENrZ0HUThQ8D3K3Z4/NHRMeRwm7j485JRADUGQWKQQGQsxi37IzQfKMkuJ8vkBUy23pVtiZbBSlvG20pwiPGkJYciG9AwCM9mHF/ab4RhaVrBI72jWwwcFJWr7oTWAhGLBmZoKlAw1Kd5RM0HQ5L3xNk</vt:lpwstr>
  </property>
  <property fmtid="{D5CDD505-2E9C-101B-9397-08002B2CF9AE}" pid="22" name="x1ye=26">
    <vt:lpwstr>+ewlyXaYYfoAvHl5il3MWMnGQkt4xGah3e0TSeury/9P0RlBH1bnoriQTEASthOKlwjGAya1MCrl3c8ZV1hGBQ91cPrE+IrqBmDxmpTOYGcUvUubznakXA/XCD9iQfBdbXspcv2qGe65Qk3izWrX4ltEYqnUC5rtz0evGFLwsfDuiia7kuM+o2iCLzXcZ/LazHzBYYIf7OszC4cUlUc+X1P/ZIZkDjKMp1UXFtUwPxUKeN24/2nBGWjy5ShKv2F</vt:lpwstr>
  </property>
  <property fmtid="{D5CDD505-2E9C-101B-9397-08002B2CF9AE}" pid="23" name="x1ye=27">
    <vt:lpwstr>eZhReUsNaJr3+pddFfkROb8IStcnX8ITKUhtzyx0N911d4GO26lofz0V423WLzMnyq1al477odHNjslu6PkwyVRoiMsmWQmv03YCn6Lmlb08jtQzOxw9W70Gz9ug6GvUVg8dg68HQL9bXf4x1BtGC4xfzsbC9Xe+yWJzNtdiCCObaQmSuCS+dum+7khUNN2cYu0vegjHc95BJ/mP9KjfwRzD74YEe09dL7SIe36UefnY8/Uq5aMWp/vKbCgKO0Z</vt:lpwstr>
  </property>
  <property fmtid="{D5CDD505-2E9C-101B-9397-08002B2CF9AE}" pid="24" name="x1ye=28">
    <vt:lpwstr>CtQvVxdUB6Qm1twpvsvk6J/PKxwdqp7A7qM3zCLCjvNi1TTg2eTr4+zvV913aUtVKKX9ZL4WwillknG1Kjno0X5+Pnt7XtN9tytzi0w/5X6YPVOiwQSZHdxHxKhTtREXQStt44Gfo0rsKPQtAmB5Fz1HLwMobOsmXNdyoLdWnzBEWWrDFRjt8uweQVg6ri567jtWW9CctKGpb5S8ngi85S+DbpWrZguDapQiPZvh8+8jKQPYfXSalJxaEthMSy3</vt:lpwstr>
  </property>
  <property fmtid="{D5CDD505-2E9C-101B-9397-08002B2CF9AE}" pid="25" name="x1ye=29">
    <vt:lpwstr>hQup+oPX2SPpPtIw7Tm0yBkic2banolYoiTWSpBLpraK+DhJiB3mjAIlIvcFza513OXqKN7H6eA2SJdD76DmGy9bKkVGqHKKJ90hJbC++IS9rngyaunkdCKQ4Q4NBd8WRjVL8qCqqzECrfysUjTetQhiqa5ULhUTusa/p3p6A3nsgttSaNGb2hxc1i0krAHwB0skn8kQvsihnNyt4+OWhD0SGULQYaDzHLPCCxbmxtC9FjdsTZX7SkG1dBi27Wb</vt:lpwstr>
  </property>
  <property fmtid="{D5CDD505-2E9C-101B-9397-08002B2CF9AE}" pid="26" name="x1ye=3">
    <vt:lpwstr>5LZdpB9vm1SiamigGAQ9oqttDxlro7NcLXYPV5O7N8gWFeaUwsQ63PTroIbi17VWLu6wl2TCZSGyfMB2Z3fzX2p6XEtP5HlyiXMAdvIPYX4UC5JBoZx45nnZPMkToUr80uH0cvVIag+Kv4QKNtKjcVUXTEGRX4/q+0RS9RovrK8sJsqsvBCCFprIevERJ5EahY1RbAL5dk7wkepoQBRFptH7bYsVDpL2eFQECR+Uos8Ffm3EOcEltESEnUd/l5e</vt:lpwstr>
  </property>
  <property fmtid="{D5CDD505-2E9C-101B-9397-08002B2CF9AE}" pid="27" name="x1ye=30">
    <vt:lpwstr>KtUuJ2cyHVKJBfxxQU933t6cT6nWN5ZNh81ZZ/qqiUXULeK+8NFW376bEsGZNOWBEn/9IiZTpkUVhcsyNtQ6u2zuH1Jk9v+ihHGXasgaBVt/2SeoEzxeFai3wvtpuqXyWav3ayteyzwYDuR04YIx066rqXXuiPeKG0s32JD7ps+nRcKKrEzfp8Gr4y+bLVLfrX40nycO88XD4Q4xEIDmjRr3aoEOwR/IqosCQNx7QMtqAmolZza3MjD9ihSj1AT</vt:lpwstr>
  </property>
  <property fmtid="{D5CDD505-2E9C-101B-9397-08002B2CF9AE}" pid="28" name="x1ye=31">
    <vt:lpwstr>U+C8/klM0FtcTBeXOaA6Y3SDLIRhPl9AtmGVr4fWQIB0A8I96kt+a0mQdWRc7oxJURRkQXE29MUZ2hXNq3js0Ek2lOIPFps42WiUKJOBAcBRZ4kTbojUOHPXR2jFjM4oS2n1O30BB9vJGA99T6juWwJi50z7Ea8/J3IbtXtbp2ZlNsQz51+W4HNt31J4pOD2Plduhvu/VWUL4eiBAXztEMrMQF6mEkJs0NXjwMDJ9tqlN/I6Ih9uhmgob/5KD80</vt:lpwstr>
  </property>
  <property fmtid="{D5CDD505-2E9C-101B-9397-08002B2CF9AE}" pid="29" name="x1ye=32">
    <vt:lpwstr>az9WZMbmM5j98pJi22XQmUlgSLjCN2IXFsI7Vk++nOz6liWdLPsC0NrzeFBo1YPFnOTY/MMlOwK57kbsAL6Krrh2mB1CziG2xSprwwSjA1iSETAIPtwUoan4aBD/ugOwY89JljQROq5odSUGJAKtp/nevow35dXXh+HL+xagii/neEDTdrdpi4nAXTcAxJRcXI/v4tg+Wwv7j900DlcImK7W7o1OloM4EWQ/kqGsjO3+osC2unbB4PI7IYDpGCP</vt:lpwstr>
  </property>
  <property fmtid="{D5CDD505-2E9C-101B-9397-08002B2CF9AE}" pid="30" name="x1ye=33">
    <vt:lpwstr>79Y6y9FIAwt3OQxc8VmzOfPLlqTSKasK3GSKkKQOcMh5ZF0xQtypZ4DdVPCCeh0WYHMBbfaQq5U5TZ0G2gRwHNUFOKXXCiYMnV6tSpeXxPj5VjATPBeYRvUZHsEQaA64/IYBuCPxIDTQJzDUNIxHV08XIGXc0BbINZsPitk71evtdCILqf4QuX7kikGsCUXFllVim3hJEmPpJHu7Wdz1qdF333Z+cHKuK2MJj+tpsUlNkQyVYbHAiKsv2ejnX1Z</vt:lpwstr>
  </property>
  <property fmtid="{D5CDD505-2E9C-101B-9397-08002B2CF9AE}" pid="31" name="x1ye=34">
    <vt:lpwstr>e8GLvVNqn1lkk9t59AnGg1qb6ivoxO+KOkRhjjYWHR7ShpSa6Xc/B83fSk4pDbHPzq3NSUXvVMRhjU1oDVgMTibv2jSYVL/JfAnWesSg/6jX6x9XrICookSr6taFyJBFCghA8oIQn9kj8FIqYeh3OtUE7I4fpIZpqkGVruDYBvu//jU5TH2+AV+Pg6VEmr0zoL4aJlO/cr7Gmyk/ur6fx89at7X4gUcl2XC1avNouoWnvXzKY+Tf7DY9u7m3h1K</vt:lpwstr>
  </property>
  <property fmtid="{D5CDD505-2E9C-101B-9397-08002B2CF9AE}" pid="32" name="x1ye=35">
    <vt:lpwstr>Bm8IUG/kUMHRSppfBVPUt/88/wQYdWDb6HauO7ffD04X9Pzo6SvIh/MqRTx0UOXP0GCZ7d+Nir85XoIb2nXPCFyoS+NrA5WAV5tgOun1I9xEcTU3KZy8u2ok7fUyw5vI/RqF1kvZcS0ZgbMP5ITc0JQf769T4UrSx+3cIO4W1HZ8jYdc1CEyu5RvuoXnGRWhmQQYG2BHOlSriDMLI0pCud57qidczLnTlvx5zE+I/3rxqS9QNS8dhRVTGJGxTxN</vt:lpwstr>
  </property>
  <property fmtid="{D5CDD505-2E9C-101B-9397-08002B2CF9AE}" pid="33" name="x1ye=36">
    <vt:lpwstr>npOu3up877Lxz4sPNVHCWwRvLpm2opBwXntxMXmndXKqQlGx+GH0+VCBH0Z1M0fqW4GW46iPMgmOyRAb+/ySzJsxsA39MlAjwdtQaoa2k+GOB5ivHmgRBVmsWqfrz5NLKSZ3+aNxUMiKg3fwbzmrqxzdyKRiUXbllfn6sTkuiOjEDILZt+AqOO75ys7BwjCEIlifR/8gMDo78eHS+SbINSt14zdx+C2DK2CmqO+OcBUwpglcUtucfmDkRPP7Rbe</vt:lpwstr>
  </property>
  <property fmtid="{D5CDD505-2E9C-101B-9397-08002B2CF9AE}" pid="34" name="x1ye=37">
    <vt:lpwstr>y9ZFqXCb05FwrofTlTf8tEknAyKB+w/NsZvWGo2zkaXpoY1yswMJYs3wvfospP9m74PRlur2gimED+HVRoCk1SlueuE8zIXBytLdusMkDEplI9esTh60bKe6SIR+07XjVOy6eYgRFeefmh1Xp2GWYAhm/0SyVhFGp5N6dQtoVDKe/H1s2Rm2GkNIgjUgxytDZ3VEhQK5T2+H4+WLIDGkzRdojQ/wmanbv9yuthpdH59Zh+kyNgpKd3S6pRIuCgY</vt:lpwstr>
  </property>
  <property fmtid="{D5CDD505-2E9C-101B-9397-08002B2CF9AE}" pid="35" name="x1ye=38">
    <vt:lpwstr>0SCycsSflylOdPD5Xri9Owq+JbVITZ9Su2DaccXJa/Ej55967gcM3TSyosjaJ7jcZjnMmmGs5oWEJAuQBq3dU2JygrV5wM4UiRHTkAoM+PxBj3YRDZfhMQzMwXnQawTcPBwzYSGR8vpR6llhZ7ndKH7De46A18v5e+1Eqgl9td4zWT5iAc3zj3hT+Ri4GA/YEE5Qg6PeAvgLtfHZqOiDcFV33eNkmH4Zdy3hf5vEErMCNEQTs72KZCRLfg9oGZq</vt:lpwstr>
  </property>
  <property fmtid="{D5CDD505-2E9C-101B-9397-08002B2CF9AE}" pid="36" name="x1ye=39">
    <vt:lpwstr>7mx87Em7ncDIlNGd8d843WnsyNahJFWMxX3fS+zHgSjw9KjSXqTi6YtWi+sj9P1zIlvA0NLq4433AyY+bzN/UgNEkhXkZBxt2najJ6fngQkfG4ITUq8WJ38GYIWTQiT6w3SQDd9XQDU7vSprCkt5dmyMXs5wv8KG0AK8KQBmTg7e7VlH2BVvSEsJeR0nuonVVfg0uhdaMluV20/YVYz+4PeYQrrvCjBy9LAOBfuckVQPG32oyGIFjL/5zGLwQTU</vt:lpwstr>
  </property>
  <property fmtid="{D5CDD505-2E9C-101B-9397-08002B2CF9AE}" pid="37" name="x1ye=4">
    <vt:lpwstr>Cymms8d4e6DddaR7JKgTG7qR+9EvzYBftqNecCeVHkI+0oY+FI/UY5wfqYmggKnbvHvn1gse5QlksAd1i+KTypBAwQSIuhDPIA2SweSmyJsmSfBZz6KnZKv+muFVQZR8I0QbjU6KfdKJu4YNyWDEIcf2JEAEcKgIc4FPCBSBLUvaV8EB8zs7RbwgGA7OWvfZsfO4R0Nxy6T9BAxnMryamQg/gWCc2bpDKWAt7jnBYZFlfmgH5BE+kerHc2OXHiU</vt:lpwstr>
  </property>
  <property fmtid="{D5CDD505-2E9C-101B-9397-08002B2CF9AE}" pid="38" name="x1ye=40">
    <vt:lpwstr>R8P3GTZHoXFUxzbAqDfOt7yta3BQNZ5utGerw804qTWwirthbq9XOhOtaj5vFIAAemWQojTZ+t3eHHJgyhSrrxO29ZbT8HDRpbk7cvaJrB/sWzMb2eYYfYUhT6moSj6zvzi0//F3P9jyy3L55tbHfrhxFFVDSjRj6hfYsrNYWshDJsV0bNZXfbtm1VsMjClDL8dr5abdOtLGoeduZp3/TCQai+LrGjnRDDRWVf6RRWfvKmbFTs1nxuTg+bzYXmQ</vt:lpwstr>
  </property>
  <property fmtid="{D5CDD505-2E9C-101B-9397-08002B2CF9AE}" pid="39" name="x1ye=41">
    <vt:lpwstr>fjA/SZlCHmHw5iQBEx0g0w8fSKV/XwBkhZb0TnIOXcKla7SUuY5kq1ForMXvI4vM2ajWrWVzhJ2VBipHDUnVbttBBzyRj9IT49LdfC1forZpA6FXdrWX4Fl32TVg3Mun9OpCfTisVvIANDronruke1H88WZRKQ4WFTDv7CM9IJ9UIdejJ3w037n2uX+QkaqzaesT3K9AZKDqeo0SteuNlMHOvkjWnnsqu4cN+bTYyCbrF7uxLyGGWOGCzxUqEFj</vt:lpwstr>
  </property>
  <property fmtid="{D5CDD505-2E9C-101B-9397-08002B2CF9AE}" pid="40" name="x1ye=42">
    <vt:lpwstr>pyO+VpTkAHkPJcJGNtMR50xQABPVCm9cr8gS6a4ojHuSqQwwKoNDfusBd8McMKQhDWj0j+Z5S/Cpmo1N4TdviuKwJvaK4Jb3prm/aDEYkh2WQF2RQ0QqSBMhtmajmqNgg6YMbEbIstXIRGfBsbosE4u3MCkAsw7gMKEpol5+RKXTxTCl/XQOa5DW5aaGi2K+f76IKUG/4DbjOp0Ouln75mMsXrP3o5hkowdVuXz7hupgiPqyjgfM4IaoMq1j16X</vt:lpwstr>
  </property>
  <property fmtid="{D5CDD505-2E9C-101B-9397-08002B2CF9AE}" pid="41" name="x1ye=43">
    <vt:lpwstr>FdoV4q6rZLKo7QQH9XIelRjpjtZJWtFMm0B5QG9xFOA9wXUf8f9PhHu/20lFSKLZWLOhMeQRMZvtV0if1Oj2BN/URhYVUlS6MxFvbzVU0/ausy9gIBa6M1q5Ws5ecnKYsUPHpJiHryw7sNPk1J/8LnF1NERcUbcPonLcpZEYVI6fYvNfKXI3YtPnCQkHysfkykrKH3wfGmD0/Ffg+1CfJl/ycksr5/38P5j1N7Sv99faKqzIX0jpSpoXMUbLA4Y</vt:lpwstr>
  </property>
  <property fmtid="{D5CDD505-2E9C-101B-9397-08002B2CF9AE}" pid="42" name="x1ye=44">
    <vt:lpwstr>mFxX25flhRj/3yKiw6YdjV3rZp94SCyfJW7guJXWxQURpCNb6kBFF13FjrgjswOuDMXSUON9FLF2ClddbCn57WOJNtDccFgsGo1IKPYouEaCgvJC7vV1McLL7wr7BQZZ4kkERGcoIulHOFoyDUlCPH4DnthSNtuuAVDoYjpqhWSfZO68mTF+3F7TJdsOiizsROr1ZlttW2e/+8NCP8uj4qQ8Zi+p30wx9U+0kbykSbvqTVHtVdXvLp3Ohr143mN</vt:lpwstr>
  </property>
  <property fmtid="{D5CDD505-2E9C-101B-9397-08002B2CF9AE}" pid="43" name="x1ye=45">
    <vt:lpwstr>Z89f7WmeL+v7Gi/Img/a2pzV2kvDUZZNJoyeePt7Kwj+xwyRPmB/XfLSSki0D9pHEHqfW5th6cwc7lkVM2FCRM8xNzTz1tlA10XHXC4TgQ66QmSP5L7v3yg2+TKGetpqMNkJqSMNP3Zoq3CRLDcndB5W9iblH2A75Ph/Tdnv9kH6HCPBkzJ2woKUKf9PuSyi7AW73sRj8epcfo7dLvpG7j+zvzx6/z7Gz6+o7fIOPnwpY4vqrL3jT7Kz/EEJ8Jy</vt:lpwstr>
  </property>
  <property fmtid="{D5CDD505-2E9C-101B-9397-08002B2CF9AE}" pid="44" name="x1ye=46">
    <vt:lpwstr>VgQph3c6jZMF3RKiUyw8iM9ue2g4Yt9wITfHPRmWrM3x7WuiyZ+RVkvU/QQQqp/9ANZf62LV1L3lsV7fMoiXbUElDVbnThw4aDhgAU+qv6KVdcQaYaKYKtj0yI0e+MFziPK4iu7lib0sfbomqxDNt4kBEYHKfJHl+YT46nYUccXXc9aH10FtUpdBlZR7ji+0IuJ6XNZoSO9jNLH7Clhm4+yBrHKhllC/RTsSGDCHdSXIwf69ctRUygKEsbSWqiL</vt:lpwstr>
  </property>
  <property fmtid="{D5CDD505-2E9C-101B-9397-08002B2CF9AE}" pid="45" name="x1ye=47">
    <vt:lpwstr>KsG22lx9v0pFHJjmbnzoUCvJJBiol5/QxHHTmjlCH1634xwi+ORyWRjOvo9ZJiy4PyCRzJrtcnPnch3HPkzTYMdCPG5R1chUefrBt+TblGHeGig39Zan4Lz1gbfuOVyOtZCWQHSiL0DN2H01OC1B6nQopeiDcRZJCuObYTYxESopQFCQ/ntr/oLu+WT8HmevmaLC5dZfDoESmmTlqnns9SYsGwuToEHqH5w/7cCvOwJ/pzbnl8wuGHUeDrku8nq</vt:lpwstr>
  </property>
  <property fmtid="{D5CDD505-2E9C-101B-9397-08002B2CF9AE}" pid="46" name="x1ye=48">
    <vt:lpwstr>E6wN87rGuUUNQy1cC3L00QAeEPEDDZH4JsAqmajLRo2RlV80UnkEnOjWZp26OL/ngBrUNHQ2b4kzd1LdY46YPjJ8P3VTVXELJDvvwdu/O392imv8I43bb1RGDFBUnzFCQV6S58PtuglBIE/3rLPcQ6DPBjL6nhJcbDFaSFazKC3Rqm+UVL3V2FkMlpmikNwshuOZ0pvFbcJrGCGlMSOrkCVXMIrLEdonVUcYdebs63dD8Ar0QX0C2UrjTXlYKXu</vt:lpwstr>
  </property>
  <property fmtid="{D5CDD505-2E9C-101B-9397-08002B2CF9AE}" pid="47" name="x1ye=49">
    <vt:lpwstr>mL1Z3w/hGD3fe6Q5+t/K0YS1D2VKCoEAkhpiSp7fxSVaobaWVq7YLkcr7dICZKx9gfBbJ+frMDcM/26fmczpB5LdTYloieBfAyiGZ/jAdzKKah4XDHRc2PFTcaTGZ3R1qDbLlucp0iPhJKO0A8G/UFN7bI/v4NaBHEH3M8H9IjUekUnIklCh5Lnqzcw9M2REzXtlBpi0ZHyEg7IK1UDS6tD3OaKB+FK5996LyjxIHVJpDdI5+OzIqqgX6PhtWA6</vt:lpwstr>
  </property>
  <property fmtid="{D5CDD505-2E9C-101B-9397-08002B2CF9AE}" pid="48" name="x1ye=5">
    <vt:lpwstr>Y9vMF3cAAKyzHrwFdcGcW6moTb2Iuk1b2hjf8NyplR3MuoLxyRlMBQyg9fwLA4YcsnjmQwWe3zCGGQdUMfkcg3WY+uCOdCAGH0Q4pcnM5K2M83xzd5tlP6XKCwwUC/aIj3MQLE4OGBjrW7X2oyX5sonWkECl2hZDcqXxXjA29Idsj0KogBKJ/qVbVVYYR39ws5vsjga0lttAA5IWy/bYQXzZxDDGAtgShrbTFEF895C3NmO22d7yHyB3Wx9l0X4</vt:lpwstr>
  </property>
  <property fmtid="{D5CDD505-2E9C-101B-9397-08002B2CF9AE}" pid="49" name="x1ye=50">
    <vt:lpwstr>sEXq+hzvPwOGfowgFAZwtYPFJTwtL39wvjkmp5btxdKPULnccyYSiZm6A0jb319uajUKRhzFCAdHiIor96+uYPt9oboEJvHwmTeEELWRHyUePNdz8p21D8eG+kMnSXyuHBRPmVB7cDJ8bEkbJFh10CPqPujI/bMljHIy15SwpBb8n92h/UQzxJDDQWIYwtPUDOQdTTl3hOOpd79Xbr1VgBmd8h3wWmk8wtTeGwa2Nfaj5CAYnvYWAiUb6QUqoiS</vt:lpwstr>
  </property>
  <property fmtid="{D5CDD505-2E9C-101B-9397-08002B2CF9AE}" pid="50" name="x1ye=51">
    <vt:lpwstr>ICPaPsjfX6PoZwGCi0yHaZqWfIXWUY5a1iEPe0IbzolUqKrv1ZppTLcfTkNf8/b+JnyOo7wrgbg47pp6Hc4HGgy9fmMQCJAwxl1Mz/JEUiVhuZ6LB8RLqtgr/8dudqhYbrQvh/5rR3WKx7XvU1WgTX8vYrMM0KHSiBj+OY69LhV6U11DwFnYhNHGlmJJ/Y5wQY/4oXpTHeVneBW88S/2x6rajNLsX+BBcr26oyF+ialMZe27+vVfOJD7N0dDTHm</vt:lpwstr>
  </property>
  <property fmtid="{D5CDD505-2E9C-101B-9397-08002B2CF9AE}" pid="51" name="x1ye=52">
    <vt:lpwstr>s8G6+pMHnjiHqa+Xb//0lS9ezWfPvumWIhqYvG5tgUxmwGtmB7KrC7rAPwuHmzvF9N9fwMr0K5gGHt8a6C6GuIIM1KknE86MKL24+GNZXDP3j8dbIKii21li4Xwoa0aSr5GcOQL+zH9MaOCKIB22iZqiEArGh7IGJ5HyR/rNf1qnp6HrifJFx3reo51NKtBv9O0fPA44GLJRTkeS6/f4Iw4dhzWSQJ/yBdb/n0Gt3kfUNO+9RoDK8E+wmYUm9Jt</vt:lpwstr>
  </property>
  <property fmtid="{D5CDD505-2E9C-101B-9397-08002B2CF9AE}" pid="52" name="x1ye=53">
    <vt:lpwstr>+Q8WTmtjvdjQSCJrHnYHSeX7CZZAS+LxTI2GXoDPauqMrh3xkBj91q0dMhbUGFyox96iPY70kVfKMAfnAxI9ixCjkpz152Sv5+Yf1NR2oMJoDb0/WCC/OO1rOgZWLiTfDARZbRL9Fi4kV5S75OYC3Xj7BtgSSX331r2x8BKUlKVcw7Z/U9mHG2T/amlCjg53zTB7aNoNfDrr5g5gxhMIY76PuD0eUqXsPxKYRzcojgwNIvgiQA0aSmPu6jFG0XN</vt:lpwstr>
  </property>
  <property fmtid="{D5CDD505-2E9C-101B-9397-08002B2CF9AE}" pid="53" name="x1ye=54">
    <vt:lpwstr>Z4XP9Kc7yao5oqZfGyciD//9f3j8794HBK10kyTMkjX/jaTIjqUIJ2ANcQdOq3LGScwkMnii6bjosN98b5KsDvDZfl7k6WAZkLI0zOv9DYkXiDEZzc3TfInqKTm0J7/OMQ5XfI8Y9FvhnOUttbMuadg+P0w27olMjlYt/F61xtEunwdzYzUZrwA5EczujANeIC0n66m2sam4PJnn4KLK7et7nc8kyM87G/maw9Eb2n6MbJiLq+WmTvYwNrAuoto</vt:lpwstr>
  </property>
  <property fmtid="{D5CDD505-2E9C-101B-9397-08002B2CF9AE}" pid="54" name="x1ye=55">
    <vt:lpwstr>UsTSVsJMmnHRN008NV3X9fNJPmM51dTPIxmsw75MIRIKkecFoYIFyMAprjnXNbqkxKG3KX6beFuA5EoOqgHnl4MAtPBV9kT1icdBoapOkzzEYG42DRpdOywUInEgZuwnn42QIJ4aF8RqzbfEvmGfcQ11aOY5NtTTaEWQDj17We5CDizR/QAyt7xC9ivmPruhMETrS6uAplOv463ByIiCWARGbU3TeYoNdS2flhit0ee0OYTOz3FOdMGEVb6hIQy</vt:lpwstr>
  </property>
  <property fmtid="{D5CDD505-2E9C-101B-9397-08002B2CF9AE}" pid="55" name="x1ye=56">
    <vt:lpwstr>4xjoDjPesRTvcaL14zguf0D12LI36XOKizSm87hadP+4BZeJcjZbuQwexOPtWFLBkaZJYgDh9NOjTF5uHt7ncYugAC5+uK2/4kfQSr+1mJwC9ZhyqNq6tHDjMFzKCaFycGOp4/2sq038qEreYlsHkqGh+d+KwvOStJ7hWNHE0BUVxFddLZrI5/11AuSj4dUAfp1CTJqSsaZo/8Vp5qBw3WuDQy45AbtO9Pn2jjTDg2ga30twPrIeFcSuxbZswQU</vt:lpwstr>
  </property>
  <property fmtid="{D5CDD505-2E9C-101B-9397-08002B2CF9AE}" pid="56" name="x1ye=57">
    <vt:lpwstr>DWeKBMZyZ0plxSw8HHPSxMUt9peCGEiVnNOu4s9LipdAnPiYAY5Rgy3ElgZWdVsi08L66dnMffUuQZuNWxtBep7qdnpijkF6qC6rnuP0MSwTBIPRaYgZS+UnjYjCYAiqP4c/j56MZvLSxPOZ+eG4dZkj1KEd9WeujOVV5932EvHhucMnjiDfvRHm5t9VUHFPrfPd+tK16zB8KtGQ7Reh6l8C8p2md29C2apvhlDcTe49lo9jPUVrrvJP9VX8gCO</vt:lpwstr>
  </property>
  <property fmtid="{D5CDD505-2E9C-101B-9397-08002B2CF9AE}" pid="57" name="x1ye=58">
    <vt:lpwstr>pv2Mk+O5Ud9FTxqfVVYoBVf8Flg78CoZFQw7XrZ5364gR6uC31/e6g9xgpbTeOKs3Q0oW2cdo2WmK6ouU/CwyDY8Be2xLkpWc+GTspskyVUplEcBIy4m5EH1Rsvw0asYxYYs7MfiO+TqJIucKflNEdaKlUkr0ZS7I8TfLK7RGR0drEyG1v7OglutQfbAs8Sgmu2rDyfHDJOyKJPeyZ3oyCpcp1SgaRLWxRp781w2gFfDcAdJS4tv1U4bQzekPSs</vt:lpwstr>
  </property>
  <property fmtid="{D5CDD505-2E9C-101B-9397-08002B2CF9AE}" pid="58" name="x1ye=59">
    <vt:lpwstr>sNRhKaGrIS2Z8Iw1PulPvzVS8CSRurZkx/uqpoH0QPChJPTbTirBDCWruy6+GIVBS/dTHKGwQzFI/k8J6PZM8+LyX9mmfvF5DXGRefcHMG/IW8Qe5yejmkoxrZPSZlGd0CBs7kLDoM0Sf64HSyeNSoTsPd7ltxuY1I4sys5erEzz0xuCCQyWcK69C8d93WC1w68aSlUN7bA+qbv4aKZncVF5V6AedNP9E1Udj5F7G5PEio0HKOIjrGC867LzdrC</vt:lpwstr>
  </property>
  <property fmtid="{D5CDD505-2E9C-101B-9397-08002B2CF9AE}" pid="59" name="x1ye=6">
    <vt:lpwstr>wEIJpvaEoVSuAu43OFU13l9KqvcQk1vfUvd6LP9KWjFk+bcTJ3AoV1+4pp+WLfDp0qhgXsJVGa33BryAG3Ff2BylATdqZBvWcWeY14nDgmmimpn6mTFKbQPr2fxsWbIMg5DAxOchqZvKl5vsc6EIhTv25CDAGDdbXasta8RAmiodAqtIFEiCGmaijdQ/UiwqN+l3DjHfyYLGykeFNBY43weUTSzjolIYH9fgZCwuUVnT4bTS8dKAsbgJOL9kb1O</vt:lpwstr>
  </property>
  <property fmtid="{D5CDD505-2E9C-101B-9397-08002B2CF9AE}" pid="60" name="x1ye=60">
    <vt:lpwstr>vH1HNQqljx+oHBIvTiVGzFlljflbrdAiAWd297o3XBGuOEQxlYWYaGxW37ssIuznmSsV+otZuQUdJxEhq1fk1ZpmDJ3MRZ7lir9BXl6Ri9JiuNv3XLG1WhVH1G4TiMvyNyxorUNt31casHPmLyM8TXXK8//LK00L/wQ3xapAoYqKB/CscTco7ShnRz4uCIh0qbr68tJhq840YW3fEpuOFn2Q/NBIN7eTj6L3B3k4vitHsmwrXoa+xkp8KZGtLes</vt:lpwstr>
  </property>
  <property fmtid="{D5CDD505-2E9C-101B-9397-08002B2CF9AE}" pid="61" name="x1ye=61">
    <vt:lpwstr>h6EBoxseQJSKGfQDO97YgQqLqVNkHvaXpa+urRwkAAZhp/iCup175EkJKYB8G2oLK96/XhpT2yoiNUTNxtqaHSZZBYBQ1+yiu+BHEn8YJqRjGV7BVTuGBQgM0cPlM9AuOLdJwRwSxhcJVK3GE8iz1qP7bVraKukValXiBP3X/CEopBzAlQC8Yxz92wiGzR4IffMIEpJ2YP4BMWyQLuP80Aa9puJMjw9HA18+HNfSGRNBeSxBh4xYR1Ru/TcgmPw</vt:lpwstr>
  </property>
  <property fmtid="{D5CDD505-2E9C-101B-9397-08002B2CF9AE}" pid="62" name="x1ye=62">
    <vt:lpwstr>eQwZ/pJdsWf5mdu2tSY0M7HxaalwbuKdrrJwlyHsk7FOW/wQinq0u3EZaxnsR+f3zE5V+VG1NXQvWDDDI15kOa3e8AlIjLJwALQwKut7z3iXSHakMgPdQfq/thlcbzkp5legBdrpCgL1uIOIyyNGdZDpwVoeQ73knZscCV39EFHAuZiQUdI4SJmA6/sx1ByX/4QS/Da2sPY1pmR0GznKIJr/6Qv2x/NnNZ9oacCis2UXYo2V70hNxFwuswxEmbA</vt:lpwstr>
  </property>
  <property fmtid="{D5CDD505-2E9C-101B-9397-08002B2CF9AE}" pid="63" name="x1ye=63">
    <vt:lpwstr>qabMApulhalC8n/JWL8piOs7So0Uj+mmykmPD7PPUOWr1cNtvB6Ll0jLUPShdXcyCW0ygFjDlbITTr/b6PdiBTA0/MrJk6DcVvhvNHi3diNncO91Tm/fsNfg1jRsOSnp3UV7/LeMj7LINIXkmbs20t7DDMksljW3HjA8bvT7nJRPAqIIjPBNkVO8iV/CG6cfFmiP6jFk9iwpdg4CXFZLmsbHQ7lUeYHyboVcV77vImpqEyg0E9HIV28HHcGvyJM</vt:lpwstr>
  </property>
  <property fmtid="{D5CDD505-2E9C-101B-9397-08002B2CF9AE}" pid="64" name="x1ye=64">
    <vt:lpwstr>6RGD3uEknosCBN2vfmTjBhb3Y4nCRv98+xzCoFLFGkHbOuSqyLXd2H4xDBzDhR98b2IlutCtEkFTV0bNs+f2i032VZLHaDjd7XDJFd0+HmgZMoYqDahKvpyHTVN138AEJVc6v3XXABzyA2QXEOOoqj52JAytct9wPcQRGP7Eg9jpHtEWnDP3Z19gs0C4PdCTw0v3EKEFVQKgG4JdmHY+9kq9s6+KxpCyzY8JmdIR0eg2ZhTGZ0r/rXtubVDL+tL</vt:lpwstr>
  </property>
  <property fmtid="{D5CDD505-2E9C-101B-9397-08002B2CF9AE}" pid="65" name="x1ye=65">
    <vt:lpwstr>/96pTxdQ+h3WML3brS/Pp9QiZPo7ApUIq3NXWSW2f+weL0htLD1Z1B6FZwgXkjX1QuL+ptab5C0cTIMhleOAynNU6h/7iwEQ4PKal68IJdYM1JRZ2mrDr2v1dPJE/sHolrtp/vziGYuowPkE3fdS1XY7AI4I4PC50V3c8yDgcJ3CX6DiYsZ9ciXCQ59ujlD9rQzrYT/0JqJYEgQtwjtKBRKUR8bfm0mXZ+IAcfKgPXv6IzpBFFfetbIvZaa9ols</vt:lpwstr>
  </property>
  <property fmtid="{D5CDD505-2E9C-101B-9397-08002B2CF9AE}" pid="66" name="x1ye=66">
    <vt:lpwstr>HeMNVnvvdZ1jF2gTzpMWJNsEUtPRa+9+rIr6EPygNA519szOzcAQLzFDfyYQtuNIUG613XQu16JdAyT8M5AA1t6qm8gChqTe2UCR4emiFYlCt+ByLRTt1Stj9R8VFVcC+lY6niWLA472MrG9xyeJOm6ejbA3x5CO5R1oJRY/VjLB5ofyK9Gca8O50WN8UuhbC2Xpdb/VVoFkmvgkEUXRADggYG/wB3DQSZAcHtw2X1j7eE7uq6556qTgIyAX2BF</vt:lpwstr>
  </property>
  <property fmtid="{D5CDD505-2E9C-101B-9397-08002B2CF9AE}" pid="67" name="x1ye=67">
    <vt:lpwstr>MBwMGZ4Ib+dCQ3YWNW3HyhuyjY12l9XcEBfgmXga40ugM9KlQc5Qiqlk/ZviAnWGB91p8JNZA/r2QtxMjGxpH17RzNdcWKY6EyhVQd7DKFqQBD08T5FkeyILYHUqXY/RDnZh89OZgPLe61N22tQDMhWRnPs+hLefOXTdSYihQ9kKVnN7gcsTgzZvmhZqnEA2oaPRLRkflNv8sqaatWMzk3IVfAa+dz6Qhpa1Jkm3va/+0fgbE4aqGS1/WyB9UWN</vt:lpwstr>
  </property>
  <property fmtid="{D5CDD505-2E9C-101B-9397-08002B2CF9AE}" pid="68" name="x1ye=68">
    <vt:lpwstr>rYh+XZaPwMn/94KnoOWTmMS2Oc/Tb7ahKsIsa5jIrJUgiL7XBMA/obHlTQ5Y//BiZWXYCy9JOsq8rBfRkJWQWjrFUkL1F4g/LaNvid1MA/gF+L4hlLPuVED8mrGr4QKvDKyBk88xA+3r04q3W+O+xcLYjjNJJUvXUHuQn05vV6End0DMchey2FWm+qNtuIrYAwraNT1hil0PgblH/sl9EuMSc9FdHLYUkS7We2IlnFcdqwA27G+GnvcUOpIyJh3</vt:lpwstr>
  </property>
  <property fmtid="{D5CDD505-2E9C-101B-9397-08002B2CF9AE}" pid="69" name="x1ye=69">
    <vt:lpwstr>TK5Lask1v5mnDLKxSWQdTbyjXnQwnDsdVUQFbcD948qsGn6WiuIechXsRG85Q5GWO82ayXaK9PZZrNu/zmzKUdJ9byHzcRGHaRs2A+s7sDa0zkX3T+RAjryJ2r/ZTl3JAd9CYueD26iQr6PUHeDeKRYHtTB0NjEZLKdTZ6URdslEAXYoSi99qPHEEWEDF9siI+JjTO1yLLrBn8ZHi7Wtd8vCoDWGcKDkhqKAfsULeR/d4lYsoPt7UJ1PmG+E+ye</vt:lpwstr>
  </property>
  <property fmtid="{D5CDD505-2E9C-101B-9397-08002B2CF9AE}" pid="70" name="x1ye=7">
    <vt:lpwstr>xLhc69f07lzFHNj/R6iDXCsZpiZ5jSe4YOSURkBXd4TiEgXuZ7Pq+RAjYWZnVWKvDp5u2+NJZjVSJ+obYsmw718qbtOEAEDFWEce3ForfmYX426locu9946p0heaUi5HxE44/qTy3dNFUQpu0ZkQit27whOzo4t5DTfHTR/5uJkOJrfL4RVNi1aOJuOIqdvnMqELIMJ7lb62xBrVB+8zawdXFssMIa8VheQN8L1VwSEY6/GpEsxRdQ3G3a8GAKl</vt:lpwstr>
  </property>
  <property fmtid="{D5CDD505-2E9C-101B-9397-08002B2CF9AE}" pid="71" name="x1ye=70">
    <vt:lpwstr>+8EM7o5kospB/D0qmoarzRGBJ3Qo5mKZcmqwraqre1e1Atl/TnoAskDaLyIDPs5ArklNkQchwLSXZhfWXYQ0K/jk5AtQ3/dgQeIxLz6XYjdK782GsXgb1BTZMLTEPZ13PJ8MxCm2nb7jOiIeZTx0LE+PehtyZ8KwdW+MgKWKhizi4kDLyOxwhJeNJ8xbNAEO2LvymRGDv1TVdZfcwhCLKRDWMJfc7m2RkTFV8oE1qIWpWwAM0dapZYvdVwN0FTm</vt:lpwstr>
  </property>
  <property fmtid="{D5CDD505-2E9C-101B-9397-08002B2CF9AE}" pid="72" name="x1ye=71">
    <vt:lpwstr>cBdubLP3+scn9gQZ621GBD3RCiAtWdC/WE/tQaeHcnMZNVWakQMZrprsY1GAXuUnvNfvkA9zPxFnECn6aOXYVrK8sQff3//AMNQL+c4RgAA</vt:lpwstr>
  </property>
  <property fmtid="{D5CDD505-2E9C-101B-9397-08002B2CF9AE}" pid="73" name="x1ye=8">
    <vt:lpwstr>TLMqUI4d1LOqoHKLrgEc9ztpN+/zCYp8DHbHJyMmrtJUXcC53u3T7QiA+qArYsaWu7I2/2Ye82V9ltyJdrVWXahMrymXqzlC/8gUbgm/kRvD0qNY9uDavM/JY5zMnFlE5TlX7ZNKVeWMM08QDNofB/7to24HSq0NJoFQ+EZCn4YIC41unYGTbUPMn23D6W89EbMw05IDJL9f52QBh3pdghXcxCTAgct9ifLlsYN6HcN5aMJbafG9r2doOcHBdpq</vt:lpwstr>
  </property>
  <property fmtid="{D5CDD505-2E9C-101B-9397-08002B2CF9AE}" pid="74" name="x1ye=9">
    <vt:lpwstr>sqnIyZSmX9vLdS8TPLUyDP8akdgkLalvARCJewKpo/cBMz47rMciJmJMAbqVK+WsbI9KHELP355U7T+xJhlgY+ndocVWv3yT4kqadcFNAe+fboYD7uv1rkkwXc2Deey1F0V376AkWojTgQG681n52aoNwfJz7jHgQz7l3Kz7qOTHz2QnuV28rKCqpJslcit4zLK8jdtpoDKpRi9yrq80RmX0bjzYmbgbCL2euxNMxxJx8V96EZf5q0AmFiCKAxw</vt:lpwstr>
  </property>
</Properties>
</file>